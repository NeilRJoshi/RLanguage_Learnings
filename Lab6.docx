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AF202" w14:textId="77777777" w:rsidR="006A6350" w:rsidRDefault="00784A95">
      <w:pPr>
        <w:spacing w:before="79"/>
        <w:ind w:left="2570" w:right="2291"/>
        <w:jc w:val="center"/>
        <w:rPr>
          <w:sz w:val="22"/>
          <w:szCs w:val="22"/>
        </w:rPr>
      </w:pPr>
      <w:r>
        <w:rPr>
          <w:b/>
          <w:sz w:val="22"/>
          <w:szCs w:val="22"/>
        </w:rPr>
        <w:t>ITM 818 Data Management and Visualization</w:t>
      </w:r>
    </w:p>
    <w:p w14:paraId="4FB319DB" w14:textId="77777777" w:rsidR="006A6350" w:rsidRDefault="006A6350">
      <w:pPr>
        <w:spacing w:before="6" w:line="120" w:lineRule="exact"/>
        <w:rPr>
          <w:sz w:val="12"/>
          <w:szCs w:val="12"/>
        </w:rPr>
      </w:pPr>
    </w:p>
    <w:p w14:paraId="24F3CC50" w14:textId="77777777" w:rsidR="006A6350" w:rsidRDefault="00784A95">
      <w:pPr>
        <w:ind w:left="3274" w:right="2995"/>
        <w:jc w:val="center"/>
        <w:rPr>
          <w:sz w:val="22"/>
          <w:szCs w:val="22"/>
        </w:rPr>
      </w:pPr>
      <w:r>
        <w:rPr>
          <w:b/>
          <w:sz w:val="22"/>
          <w:szCs w:val="22"/>
        </w:rPr>
        <w:t>Lab 6: Introduction to Tableau</w:t>
      </w:r>
    </w:p>
    <w:p w14:paraId="37F1E62A" w14:textId="77777777" w:rsidR="006A6350" w:rsidRDefault="006A6350">
      <w:pPr>
        <w:spacing w:before="5" w:line="100" w:lineRule="exact"/>
        <w:rPr>
          <w:sz w:val="10"/>
          <w:szCs w:val="10"/>
        </w:rPr>
      </w:pPr>
    </w:p>
    <w:p w14:paraId="5617AF93" w14:textId="77777777" w:rsidR="006A6350" w:rsidRDefault="006A6350">
      <w:pPr>
        <w:spacing w:line="200" w:lineRule="exact"/>
      </w:pPr>
    </w:p>
    <w:p w14:paraId="65B77DD5" w14:textId="77777777" w:rsidR="006A6350" w:rsidRDefault="006A6350">
      <w:pPr>
        <w:spacing w:line="200" w:lineRule="exact"/>
      </w:pPr>
    </w:p>
    <w:p w14:paraId="4B632FA4" w14:textId="77777777" w:rsidR="006A6350" w:rsidRDefault="00784A95">
      <w:pPr>
        <w:ind w:left="238"/>
        <w:rPr>
          <w:sz w:val="22"/>
          <w:szCs w:val="22"/>
        </w:rPr>
      </w:pPr>
      <w:r>
        <w:rPr>
          <w:b/>
          <w:sz w:val="22"/>
          <w:szCs w:val="22"/>
        </w:rPr>
        <w:t xml:space="preserve">Objective: </w:t>
      </w:r>
      <w:r>
        <w:rPr>
          <w:sz w:val="22"/>
          <w:szCs w:val="22"/>
        </w:rPr>
        <w:t>Learn the basics of Tableau by visualizing a sample data set</w:t>
      </w:r>
    </w:p>
    <w:p w14:paraId="3727898F" w14:textId="77777777" w:rsidR="006A6350" w:rsidRDefault="006A6350">
      <w:pPr>
        <w:spacing w:before="9" w:line="120" w:lineRule="exact"/>
        <w:rPr>
          <w:sz w:val="12"/>
          <w:szCs w:val="12"/>
        </w:rPr>
      </w:pPr>
    </w:p>
    <w:p w14:paraId="02D50AC5" w14:textId="77777777" w:rsidR="006A6350" w:rsidRDefault="00784A95">
      <w:pPr>
        <w:ind w:left="238"/>
        <w:rPr>
          <w:sz w:val="22"/>
          <w:szCs w:val="22"/>
        </w:rPr>
      </w:pPr>
      <w:r>
        <w:rPr>
          <w:rFonts w:ascii="Verdana" w:eastAsia="Verdana" w:hAnsi="Verdana" w:cs="Verdana"/>
          <w:w w:val="96"/>
          <w:sz w:val="24"/>
          <w:szCs w:val="24"/>
        </w:rPr>
        <w:t>•</w:t>
      </w:r>
      <w:r>
        <w:rPr>
          <w:rFonts w:ascii="Verdana" w:eastAsia="Verdana" w:hAnsi="Verdana" w:cs="Verdana"/>
          <w:sz w:val="24"/>
          <w:szCs w:val="24"/>
        </w:rPr>
        <w:t xml:space="preserve">   </w:t>
      </w:r>
      <w:r>
        <w:rPr>
          <w:sz w:val="22"/>
          <w:szCs w:val="22"/>
        </w:rPr>
        <w:t>Create textual and graphical visualizations in Tableau.</w:t>
      </w:r>
    </w:p>
    <w:p w14:paraId="420AD68C" w14:textId="77777777" w:rsidR="006A6350" w:rsidRDefault="006A6350">
      <w:pPr>
        <w:spacing w:before="6" w:line="120" w:lineRule="exact"/>
        <w:rPr>
          <w:sz w:val="12"/>
          <w:szCs w:val="12"/>
        </w:rPr>
      </w:pPr>
    </w:p>
    <w:p w14:paraId="34D58E6E" w14:textId="77777777" w:rsidR="006A6350" w:rsidRDefault="00784A95">
      <w:pPr>
        <w:ind w:left="238"/>
        <w:rPr>
          <w:sz w:val="22"/>
          <w:szCs w:val="22"/>
        </w:rPr>
      </w:pPr>
      <w:r>
        <w:rPr>
          <w:rFonts w:ascii="Verdana" w:eastAsia="Verdana" w:hAnsi="Verdana" w:cs="Verdana"/>
          <w:w w:val="96"/>
          <w:sz w:val="24"/>
          <w:szCs w:val="24"/>
        </w:rPr>
        <w:t>•</w:t>
      </w:r>
      <w:r>
        <w:rPr>
          <w:rFonts w:ascii="Verdana" w:eastAsia="Verdana" w:hAnsi="Verdana" w:cs="Verdana"/>
          <w:sz w:val="24"/>
          <w:szCs w:val="24"/>
        </w:rPr>
        <w:t xml:space="preserve">   </w:t>
      </w:r>
      <w:r>
        <w:rPr>
          <w:sz w:val="22"/>
          <w:szCs w:val="22"/>
        </w:rPr>
        <w:t>Combine data from multiple tables to create visualizations.</w:t>
      </w:r>
    </w:p>
    <w:p w14:paraId="7FC5ED12" w14:textId="77777777" w:rsidR="006A6350" w:rsidRDefault="006A6350">
      <w:pPr>
        <w:spacing w:before="1" w:line="120" w:lineRule="exact"/>
        <w:rPr>
          <w:sz w:val="12"/>
          <w:szCs w:val="12"/>
        </w:rPr>
      </w:pPr>
    </w:p>
    <w:p w14:paraId="6724C6F2" w14:textId="77777777" w:rsidR="006A6350" w:rsidRDefault="00784A95">
      <w:pPr>
        <w:ind w:left="238"/>
        <w:rPr>
          <w:sz w:val="22"/>
          <w:szCs w:val="22"/>
        </w:rPr>
      </w:pPr>
      <w:r>
        <w:rPr>
          <w:rFonts w:ascii="Verdana" w:eastAsia="Verdana" w:hAnsi="Verdana" w:cs="Verdana"/>
          <w:w w:val="96"/>
          <w:sz w:val="24"/>
          <w:szCs w:val="24"/>
        </w:rPr>
        <w:t>•</w:t>
      </w:r>
      <w:r>
        <w:rPr>
          <w:rFonts w:ascii="Verdana" w:eastAsia="Verdana" w:hAnsi="Verdana" w:cs="Verdana"/>
          <w:sz w:val="24"/>
          <w:szCs w:val="24"/>
        </w:rPr>
        <w:t xml:space="preserve">   </w:t>
      </w:r>
      <w:r>
        <w:rPr>
          <w:sz w:val="22"/>
          <w:szCs w:val="22"/>
        </w:rPr>
        <w:t>Create calculated fields to categorize data.</w:t>
      </w:r>
    </w:p>
    <w:p w14:paraId="08F1120D" w14:textId="77777777" w:rsidR="006A6350" w:rsidRDefault="006A6350">
      <w:pPr>
        <w:spacing w:before="6" w:line="120" w:lineRule="exact"/>
        <w:rPr>
          <w:sz w:val="12"/>
          <w:szCs w:val="12"/>
        </w:rPr>
      </w:pPr>
    </w:p>
    <w:p w14:paraId="234E31EC" w14:textId="77777777" w:rsidR="006A6350" w:rsidRDefault="00784A95">
      <w:pPr>
        <w:ind w:left="238"/>
        <w:rPr>
          <w:sz w:val="22"/>
          <w:szCs w:val="22"/>
        </w:rPr>
      </w:pPr>
      <w:r>
        <w:rPr>
          <w:rFonts w:ascii="Verdana" w:eastAsia="Verdana" w:hAnsi="Verdana" w:cs="Verdana"/>
          <w:w w:val="96"/>
          <w:sz w:val="24"/>
          <w:szCs w:val="24"/>
        </w:rPr>
        <w:t>•</w:t>
      </w:r>
      <w:r>
        <w:rPr>
          <w:rFonts w:ascii="Verdana" w:eastAsia="Verdana" w:hAnsi="Verdana" w:cs="Verdana"/>
          <w:sz w:val="24"/>
          <w:szCs w:val="24"/>
        </w:rPr>
        <w:t xml:space="preserve">   </w:t>
      </w:r>
      <w:r>
        <w:rPr>
          <w:sz w:val="22"/>
          <w:szCs w:val="22"/>
        </w:rPr>
        <w:t>Create a dashboard to view multiple visualizations at once.</w:t>
      </w:r>
    </w:p>
    <w:p w14:paraId="09DE033A" w14:textId="77777777" w:rsidR="006A6350" w:rsidRDefault="006A6350">
      <w:pPr>
        <w:spacing w:before="3" w:line="120" w:lineRule="exact"/>
        <w:rPr>
          <w:sz w:val="12"/>
          <w:szCs w:val="12"/>
        </w:rPr>
      </w:pPr>
    </w:p>
    <w:p w14:paraId="252E8F67" w14:textId="77777777" w:rsidR="006A6350" w:rsidRDefault="00784A95">
      <w:pPr>
        <w:ind w:left="238"/>
        <w:rPr>
          <w:sz w:val="22"/>
          <w:szCs w:val="22"/>
        </w:rPr>
      </w:pPr>
      <w:r>
        <w:rPr>
          <w:sz w:val="22"/>
          <w:szCs w:val="22"/>
        </w:rPr>
        <w:t>This tutorial will take you through the basics of Tableau. Here is a nice Tableau tutorial:</w:t>
      </w:r>
    </w:p>
    <w:p w14:paraId="06403944" w14:textId="77777777" w:rsidR="006A6350" w:rsidRDefault="006A6350">
      <w:pPr>
        <w:spacing w:before="6" w:line="120" w:lineRule="exact"/>
        <w:rPr>
          <w:sz w:val="12"/>
          <w:szCs w:val="12"/>
        </w:rPr>
      </w:pPr>
    </w:p>
    <w:p w14:paraId="68E186D2" w14:textId="3B054AD8" w:rsidR="006A6350" w:rsidRDefault="00784A95">
      <w:pPr>
        <w:spacing w:line="240" w:lineRule="exact"/>
        <w:ind w:left="238"/>
        <w:rPr>
          <w:sz w:val="22"/>
          <w:szCs w:val="22"/>
        </w:rPr>
      </w:pPr>
      <w:r>
        <w:rPr>
          <w:color w:val="0000FF"/>
          <w:position w:val="-1"/>
          <w:sz w:val="22"/>
          <w:szCs w:val="22"/>
          <w:u w:val="single" w:color="0000FF"/>
        </w:rPr>
        <w:t>https:/</w:t>
      </w:r>
      <w:hyperlink r:id="rId7">
        <w:r>
          <w:rPr>
            <w:color w:val="0000FF"/>
            <w:position w:val="-1"/>
            <w:sz w:val="22"/>
            <w:szCs w:val="22"/>
            <w:u w:val="single" w:color="0000FF"/>
          </w:rPr>
          <w:t>/www.tutorialspoint.com/table</w:t>
        </w:r>
        <w:r w:rsidR="00DD6BEC">
          <w:rPr>
            <w:color w:val="0000FF"/>
            <w:position w:val="-1"/>
            <w:sz w:val="22"/>
            <w:szCs w:val="22"/>
            <w:u w:val="single" w:color="0000FF"/>
          </w:rPr>
          <w:tab/>
        </w:r>
        <w:r>
          <w:rPr>
            <w:color w:val="0000FF"/>
            <w:position w:val="-1"/>
            <w:sz w:val="22"/>
            <w:szCs w:val="22"/>
            <w:u w:val="single" w:color="0000FF"/>
          </w:rPr>
          <w:t>au/index.htm</w:t>
        </w:r>
      </w:hyperlink>
    </w:p>
    <w:p w14:paraId="2EFE0B12" w14:textId="77777777" w:rsidR="006A6350" w:rsidRDefault="006A6350">
      <w:pPr>
        <w:spacing w:line="200" w:lineRule="exact"/>
      </w:pPr>
    </w:p>
    <w:p w14:paraId="62FB70C7" w14:textId="77777777" w:rsidR="006A6350" w:rsidRDefault="006A6350">
      <w:pPr>
        <w:spacing w:before="18" w:line="260" w:lineRule="exact"/>
        <w:rPr>
          <w:sz w:val="26"/>
          <w:szCs w:val="26"/>
        </w:rPr>
      </w:pPr>
    </w:p>
    <w:p w14:paraId="632267D2" w14:textId="77777777" w:rsidR="006A6350" w:rsidRDefault="00784A95">
      <w:pPr>
        <w:spacing w:before="32" w:line="359" w:lineRule="auto"/>
        <w:ind w:left="238" w:right="723"/>
        <w:jc w:val="both"/>
        <w:rPr>
          <w:sz w:val="22"/>
          <w:szCs w:val="22"/>
        </w:rPr>
      </w:pPr>
      <w:r>
        <w:rPr>
          <w:sz w:val="22"/>
          <w:szCs w:val="22"/>
        </w:rPr>
        <w:t>You will be working with the USDA Food Access Research Atlas from the US Department of Agriculture. This is an extensive set of data, by US county, regarding access to grocery stores, convenience stores, restaurants, and socioeconomic and health data.</w:t>
      </w:r>
    </w:p>
    <w:p w14:paraId="39F5C1D9" w14:textId="77777777" w:rsidR="006A6350" w:rsidRDefault="00784A95">
      <w:pPr>
        <w:spacing w:before="4"/>
        <w:ind w:left="238" w:right="76"/>
        <w:jc w:val="both"/>
        <w:rPr>
          <w:sz w:val="22"/>
          <w:szCs w:val="22"/>
        </w:rPr>
      </w:pPr>
      <w:r>
        <w:rPr>
          <w:sz w:val="22"/>
          <w:szCs w:val="22"/>
        </w:rPr>
        <w:t>This data set was accessed through data.gov and hosted on the US Department of Agriculture website</w:t>
      </w:r>
    </w:p>
    <w:p w14:paraId="241A8484" w14:textId="77777777" w:rsidR="006A6350" w:rsidRDefault="006A6350">
      <w:pPr>
        <w:spacing w:before="6" w:line="120" w:lineRule="exact"/>
        <w:rPr>
          <w:sz w:val="12"/>
          <w:szCs w:val="12"/>
        </w:rPr>
      </w:pPr>
    </w:p>
    <w:p w14:paraId="285A77E6" w14:textId="77777777" w:rsidR="006A6350" w:rsidRDefault="00784A95">
      <w:pPr>
        <w:ind w:left="238" w:right="3442"/>
        <w:jc w:val="both"/>
        <w:rPr>
          <w:sz w:val="22"/>
          <w:szCs w:val="22"/>
        </w:rPr>
      </w:pPr>
      <w:r>
        <w:rPr>
          <w:sz w:val="22"/>
          <w:szCs w:val="22"/>
        </w:rPr>
        <w:t xml:space="preserve">(see </w:t>
      </w:r>
      <w:hyperlink r:id="rId8">
        <w:r>
          <w:rPr>
            <w:color w:val="0463C1"/>
            <w:sz w:val="22"/>
            <w:szCs w:val="22"/>
            <w:u w:val="single" w:color="0463C1"/>
          </w:rPr>
          <w:t>http://catalog.data.gov/dataset/food-access-research-atlas</w:t>
        </w:r>
      </w:hyperlink>
      <w:r>
        <w:rPr>
          <w:color w:val="000000"/>
          <w:sz w:val="22"/>
          <w:szCs w:val="22"/>
        </w:rPr>
        <w:t>).</w:t>
      </w:r>
    </w:p>
    <w:p w14:paraId="31B67205" w14:textId="77777777" w:rsidR="006A6350" w:rsidRDefault="006A6350">
      <w:pPr>
        <w:spacing w:before="6" w:line="120" w:lineRule="exact"/>
        <w:rPr>
          <w:sz w:val="12"/>
          <w:szCs w:val="12"/>
        </w:rPr>
      </w:pPr>
    </w:p>
    <w:p w14:paraId="3F40FDE3" w14:textId="77777777" w:rsidR="006A6350" w:rsidRDefault="00784A95">
      <w:pPr>
        <w:ind w:left="238" w:right="4916"/>
        <w:jc w:val="both"/>
        <w:rPr>
          <w:sz w:val="22"/>
          <w:szCs w:val="22"/>
        </w:rPr>
      </w:pPr>
      <w:r>
        <w:rPr>
          <w:b/>
          <w:sz w:val="22"/>
          <w:szCs w:val="22"/>
        </w:rPr>
        <w:t>1. Download the data file and start Tableau.</w:t>
      </w:r>
    </w:p>
    <w:p w14:paraId="3B58BFA9" w14:textId="77777777" w:rsidR="006A6350" w:rsidRDefault="006A6350">
      <w:pPr>
        <w:spacing w:before="3" w:line="120" w:lineRule="exact"/>
        <w:rPr>
          <w:sz w:val="12"/>
          <w:szCs w:val="12"/>
        </w:rPr>
      </w:pPr>
    </w:p>
    <w:p w14:paraId="56BD9A33" w14:textId="77777777" w:rsidR="006A6350" w:rsidRDefault="00784A95">
      <w:pPr>
        <w:ind w:left="238" w:right="6611"/>
        <w:jc w:val="both"/>
        <w:rPr>
          <w:sz w:val="22"/>
          <w:szCs w:val="22"/>
        </w:rPr>
      </w:pPr>
      <w:r>
        <w:rPr>
          <w:rFonts w:ascii="Calibri" w:eastAsia="Calibri" w:hAnsi="Calibri" w:cs="Calibri"/>
          <w:sz w:val="24"/>
          <w:szCs w:val="24"/>
        </w:rPr>
        <w:t xml:space="preserve">1)   </w:t>
      </w:r>
      <w:r>
        <w:rPr>
          <w:sz w:val="22"/>
          <w:szCs w:val="22"/>
        </w:rPr>
        <w:t>Start Tableau Desktop.</w:t>
      </w:r>
    </w:p>
    <w:p w14:paraId="42D16E45" w14:textId="77777777" w:rsidR="006A6350" w:rsidRDefault="006A6350">
      <w:pPr>
        <w:spacing w:line="100" w:lineRule="exact"/>
        <w:rPr>
          <w:sz w:val="11"/>
          <w:szCs w:val="11"/>
        </w:rPr>
      </w:pPr>
    </w:p>
    <w:p w14:paraId="77801B70" w14:textId="77777777" w:rsidR="006A6350" w:rsidRDefault="00784A95">
      <w:pPr>
        <w:ind w:left="238" w:right="7137"/>
        <w:jc w:val="both"/>
        <w:rPr>
          <w:sz w:val="22"/>
          <w:szCs w:val="22"/>
        </w:rPr>
      </w:pPr>
      <w:r>
        <w:rPr>
          <w:rFonts w:ascii="Calibri" w:eastAsia="Calibri" w:hAnsi="Calibri" w:cs="Calibri"/>
          <w:sz w:val="24"/>
          <w:szCs w:val="24"/>
        </w:rPr>
        <w:t xml:space="preserve">2)   </w:t>
      </w:r>
      <w:r>
        <w:rPr>
          <w:sz w:val="22"/>
          <w:szCs w:val="22"/>
        </w:rPr>
        <w:t>Click on “Excel”</w:t>
      </w:r>
    </w:p>
    <w:p w14:paraId="08A997BE" w14:textId="77777777" w:rsidR="006A6350" w:rsidRDefault="006A6350">
      <w:pPr>
        <w:spacing w:before="3" w:line="100" w:lineRule="exact"/>
        <w:rPr>
          <w:sz w:val="11"/>
          <w:szCs w:val="11"/>
        </w:rPr>
      </w:pPr>
    </w:p>
    <w:p w14:paraId="6D2F17D5" w14:textId="77777777" w:rsidR="006A6350" w:rsidRDefault="00D3668A">
      <w:pPr>
        <w:ind w:left="480"/>
      </w:pPr>
      <w:r>
        <w:pict w14:anchorId="1A8957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pt;height:170.4pt">
            <v:imagedata r:id="rId9" o:title=""/>
          </v:shape>
        </w:pict>
      </w:r>
    </w:p>
    <w:p w14:paraId="42B22EFB" w14:textId="77777777" w:rsidR="006A6350" w:rsidRDefault="006A6350">
      <w:pPr>
        <w:spacing w:before="4" w:line="120" w:lineRule="exact"/>
        <w:rPr>
          <w:sz w:val="12"/>
          <w:szCs w:val="12"/>
        </w:rPr>
      </w:pPr>
    </w:p>
    <w:p w14:paraId="48C11C8A" w14:textId="77777777" w:rsidR="006A6350" w:rsidRDefault="00784A95">
      <w:pPr>
        <w:ind w:left="118"/>
        <w:rPr>
          <w:sz w:val="22"/>
          <w:szCs w:val="22"/>
        </w:rPr>
      </w:pPr>
      <w:r>
        <w:rPr>
          <w:rFonts w:ascii="Calibri" w:eastAsia="Calibri" w:hAnsi="Calibri" w:cs="Calibri"/>
          <w:sz w:val="24"/>
          <w:szCs w:val="24"/>
        </w:rPr>
        <w:t xml:space="preserve">3)   </w:t>
      </w:r>
      <w:r>
        <w:rPr>
          <w:sz w:val="22"/>
          <w:szCs w:val="22"/>
        </w:rPr>
        <w:t>Navigate to the location where your data file (FoodAtlas.xlsx) is stored and select it.</w:t>
      </w:r>
    </w:p>
    <w:p w14:paraId="3370AD4E" w14:textId="77777777" w:rsidR="006A6350" w:rsidRDefault="006A6350">
      <w:pPr>
        <w:spacing w:line="100" w:lineRule="exact"/>
        <w:rPr>
          <w:sz w:val="11"/>
          <w:szCs w:val="11"/>
        </w:rPr>
      </w:pPr>
    </w:p>
    <w:p w14:paraId="04B554A5" w14:textId="77777777" w:rsidR="006A6350" w:rsidRDefault="00784A95">
      <w:pPr>
        <w:spacing w:line="333" w:lineRule="auto"/>
        <w:ind w:left="478" w:right="593" w:hanging="360"/>
        <w:rPr>
          <w:sz w:val="22"/>
          <w:szCs w:val="22"/>
        </w:rPr>
        <w:sectPr w:rsidR="006A6350">
          <w:footerReference w:type="default" r:id="rId10"/>
          <w:pgSz w:w="12240" w:h="15840"/>
          <w:pgMar w:top="1160" w:right="1640" w:bottom="280" w:left="1340" w:header="0" w:footer="651" w:gutter="0"/>
          <w:pgNumType w:start="1"/>
          <w:cols w:space="720"/>
        </w:sectPr>
      </w:pPr>
      <w:r>
        <w:rPr>
          <w:rFonts w:ascii="Calibri" w:eastAsia="Calibri" w:hAnsi="Calibri" w:cs="Calibri"/>
          <w:sz w:val="24"/>
          <w:szCs w:val="24"/>
        </w:rPr>
        <w:t xml:space="preserve">4)   </w:t>
      </w:r>
      <w:r>
        <w:rPr>
          <w:sz w:val="22"/>
          <w:szCs w:val="22"/>
        </w:rPr>
        <w:t>You will see a list of Excel worksheets at the left side of your screen. These are all the sheets contained within the workbook. Drag the RESTAURANTS sheet to the workspace:</w:t>
      </w:r>
    </w:p>
    <w:p w14:paraId="3B7CE01C" w14:textId="77777777" w:rsidR="006A6350" w:rsidRDefault="00004232">
      <w:pPr>
        <w:spacing w:before="100"/>
        <w:ind w:left="480"/>
      </w:pPr>
      <w:r>
        <w:lastRenderedPageBreak/>
        <w:pict w14:anchorId="21E8C9E6">
          <v:shape id="_x0000_i1026" type="#_x0000_t75" style="width:304.2pt;height:372pt">
            <v:imagedata r:id="rId11" o:title=""/>
          </v:shape>
        </w:pict>
      </w:r>
    </w:p>
    <w:p w14:paraId="40AE656B" w14:textId="77777777" w:rsidR="006A6350" w:rsidRDefault="006A6350">
      <w:pPr>
        <w:spacing w:before="2" w:line="100" w:lineRule="exact"/>
        <w:rPr>
          <w:sz w:val="11"/>
          <w:szCs w:val="11"/>
        </w:rPr>
      </w:pPr>
    </w:p>
    <w:p w14:paraId="7D758C24" w14:textId="77777777" w:rsidR="006A6350" w:rsidRDefault="00784A95">
      <w:pPr>
        <w:spacing w:before="14"/>
        <w:ind w:left="478"/>
        <w:rPr>
          <w:sz w:val="22"/>
          <w:szCs w:val="22"/>
        </w:rPr>
      </w:pPr>
      <w:r>
        <w:rPr>
          <w:rFonts w:ascii="Calibri" w:eastAsia="Calibri" w:hAnsi="Calibri" w:cs="Calibri"/>
          <w:sz w:val="24"/>
          <w:szCs w:val="24"/>
        </w:rPr>
        <w:t xml:space="preserve">5) </w:t>
      </w:r>
      <w:r>
        <w:rPr>
          <w:sz w:val="22"/>
          <w:szCs w:val="22"/>
          <w:u w:val="single" w:color="000000"/>
        </w:rPr>
        <w:t xml:space="preserve">Wait for the data to be loaded at the bottom </w:t>
      </w:r>
      <w:r>
        <w:rPr>
          <w:sz w:val="22"/>
          <w:szCs w:val="22"/>
        </w:rPr>
        <w:t>and click Go to Worksheet.</w:t>
      </w:r>
    </w:p>
    <w:p w14:paraId="218E2BDA" w14:textId="77777777" w:rsidR="006A6350" w:rsidRDefault="006A6350">
      <w:pPr>
        <w:spacing w:before="9" w:line="100" w:lineRule="exact"/>
        <w:rPr>
          <w:sz w:val="10"/>
          <w:szCs w:val="10"/>
        </w:rPr>
      </w:pPr>
    </w:p>
    <w:p w14:paraId="66351DE3" w14:textId="77777777" w:rsidR="006A6350" w:rsidRDefault="00784A95">
      <w:pPr>
        <w:ind w:left="118"/>
        <w:rPr>
          <w:sz w:val="22"/>
          <w:szCs w:val="22"/>
        </w:rPr>
      </w:pPr>
      <w:r>
        <w:rPr>
          <w:b/>
          <w:sz w:val="22"/>
          <w:szCs w:val="22"/>
        </w:rPr>
        <w:t>2. Working with Data: Rows, Columns, and Marks</w:t>
      </w:r>
    </w:p>
    <w:p w14:paraId="1EC8898C" w14:textId="77777777" w:rsidR="006A6350" w:rsidRDefault="006A6350">
      <w:pPr>
        <w:spacing w:before="3" w:line="120" w:lineRule="exact"/>
        <w:rPr>
          <w:sz w:val="12"/>
          <w:szCs w:val="12"/>
        </w:rPr>
      </w:pPr>
    </w:p>
    <w:p w14:paraId="0E5191E9" w14:textId="77777777" w:rsidR="006A6350" w:rsidRDefault="00784A95">
      <w:pPr>
        <w:ind w:left="118"/>
        <w:rPr>
          <w:sz w:val="22"/>
          <w:szCs w:val="22"/>
        </w:rPr>
      </w:pPr>
      <w:r>
        <w:rPr>
          <w:rFonts w:ascii="Calibri" w:eastAsia="Calibri" w:hAnsi="Calibri" w:cs="Calibri"/>
          <w:sz w:val="24"/>
          <w:szCs w:val="24"/>
        </w:rPr>
        <w:t xml:space="preserve">1)   </w:t>
      </w:r>
      <w:r>
        <w:rPr>
          <w:sz w:val="22"/>
          <w:szCs w:val="22"/>
        </w:rPr>
        <w:t>Drag the “State” Dimension to the Rows shelf. You will see this:</w:t>
      </w:r>
    </w:p>
    <w:p w14:paraId="6A574726" w14:textId="77777777" w:rsidR="006A6350" w:rsidRDefault="006A6350">
      <w:pPr>
        <w:spacing w:before="5" w:line="100" w:lineRule="exact"/>
        <w:rPr>
          <w:sz w:val="11"/>
          <w:szCs w:val="11"/>
        </w:rPr>
      </w:pPr>
    </w:p>
    <w:p w14:paraId="31515CCA" w14:textId="77777777" w:rsidR="006A6350" w:rsidRDefault="00004232">
      <w:pPr>
        <w:ind w:left="480"/>
        <w:sectPr w:rsidR="006A6350">
          <w:pgSz w:w="12240" w:h="15840"/>
          <w:pgMar w:top="1140" w:right="1720" w:bottom="280" w:left="1340" w:header="0" w:footer="651" w:gutter="0"/>
          <w:cols w:space="720"/>
        </w:sectPr>
      </w:pPr>
      <w:r>
        <w:pict w14:anchorId="7A964ADA">
          <v:shape id="_x0000_i1027" type="#_x0000_t75" style="width:238.8pt;height:212.4pt">
            <v:imagedata r:id="rId12" o:title=""/>
          </v:shape>
        </w:pict>
      </w:r>
    </w:p>
    <w:p w14:paraId="19617F03" w14:textId="77777777" w:rsidR="006A6350" w:rsidRDefault="00784A95">
      <w:pPr>
        <w:spacing w:before="55" w:line="333" w:lineRule="auto"/>
        <w:ind w:left="478" w:right="180" w:hanging="360"/>
        <w:rPr>
          <w:sz w:val="22"/>
          <w:szCs w:val="22"/>
        </w:rPr>
      </w:pPr>
      <w:r>
        <w:rPr>
          <w:rFonts w:ascii="Calibri" w:eastAsia="Calibri" w:hAnsi="Calibri" w:cs="Calibri"/>
          <w:sz w:val="24"/>
          <w:szCs w:val="24"/>
        </w:rPr>
        <w:lastRenderedPageBreak/>
        <w:t xml:space="preserve">2)   </w:t>
      </w:r>
      <w:r>
        <w:rPr>
          <w:sz w:val="22"/>
          <w:szCs w:val="22"/>
        </w:rPr>
        <w:t>Now drag “Ffrpth11” (the number of fast food restaurants per 1000 residents as of 2011) measure to the Text area within Marks (how values will be displayed). You will now see this:</w:t>
      </w:r>
    </w:p>
    <w:p w14:paraId="4C525075" w14:textId="77777777" w:rsidR="006A6350" w:rsidRDefault="00004232">
      <w:pPr>
        <w:spacing w:before="32"/>
        <w:ind w:left="480"/>
      </w:pPr>
      <w:r>
        <w:pict w14:anchorId="72C28647">
          <v:shape id="_x0000_i1028" type="#_x0000_t75" style="width:264pt;height:241.2pt">
            <v:imagedata r:id="rId13" o:title=""/>
          </v:shape>
        </w:pict>
      </w:r>
    </w:p>
    <w:p w14:paraId="0CE58574" w14:textId="77777777" w:rsidR="006A6350" w:rsidRDefault="006A6350">
      <w:pPr>
        <w:spacing w:before="2" w:line="120" w:lineRule="exact"/>
        <w:rPr>
          <w:sz w:val="13"/>
          <w:szCs w:val="13"/>
        </w:rPr>
      </w:pPr>
    </w:p>
    <w:p w14:paraId="5C3D6AA9" w14:textId="77777777" w:rsidR="006A6350" w:rsidRDefault="00784A95">
      <w:pPr>
        <w:spacing w:line="346" w:lineRule="auto"/>
        <w:ind w:left="478" w:right="123" w:hanging="360"/>
        <w:rPr>
          <w:sz w:val="22"/>
          <w:szCs w:val="22"/>
        </w:rPr>
      </w:pPr>
      <w:r>
        <w:rPr>
          <w:rFonts w:ascii="Calibri" w:eastAsia="Calibri" w:hAnsi="Calibri" w:cs="Calibri"/>
          <w:sz w:val="24"/>
          <w:szCs w:val="24"/>
        </w:rPr>
        <w:t xml:space="preserve">3)   </w:t>
      </w:r>
      <w:r>
        <w:rPr>
          <w:sz w:val="22"/>
          <w:szCs w:val="22"/>
        </w:rPr>
        <w:t>Notice that Tableau guesses you want to add together all the values for each state (SUM). There are many entries in this table for each state – one for each county. However, since our measure is a ratio, we rather want to average these numbers, not add them.</w:t>
      </w:r>
    </w:p>
    <w:p w14:paraId="3B31C616" w14:textId="77777777" w:rsidR="006A6350" w:rsidRDefault="00784A95">
      <w:pPr>
        <w:spacing w:before="18" w:line="359" w:lineRule="auto"/>
        <w:ind w:left="478" w:right="62"/>
        <w:rPr>
          <w:sz w:val="22"/>
          <w:szCs w:val="22"/>
        </w:rPr>
      </w:pPr>
      <w:r>
        <w:rPr>
          <w:sz w:val="22"/>
          <w:szCs w:val="22"/>
        </w:rPr>
        <w:t xml:space="preserve">So </w:t>
      </w:r>
      <w:proofErr w:type="gramStart"/>
      <w:r>
        <w:rPr>
          <w:sz w:val="22"/>
          <w:szCs w:val="22"/>
        </w:rPr>
        <w:t>right-click</w:t>
      </w:r>
      <w:proofErr w:type="gramEnd"/>
      <w:r>
        <w:rPr>
          <w:sz w:val="22"/>
          <w:szCs w:val="22"/>
        </w:rPr>
        <w:t xml:space="preserve"> SUM(Ffrpth11) and select Measure &gt; Average. You will now see the average </w:t>
      </w:r>
      <w:proofErr w:type="gramStart"/>
      <w:r>
        <w:rPr>
          <w:sz w:val="22"/>
          <w:szCs w:val="22"/>
        </w:rPr>
        <w:t>of  all</w:t>
      </w:r>
      <w:proofErr w:type="gramEnd"/>
      <w:r>
        <w:rPr>
          <w:sz w:val="22"/>
          <w:szCs w:val="22"/>
        </w:rPr>
        <w:t xml:space="preserve"> the values for that state:</w:t>
      </w:r>
    </w:p>
    <w:p w14:paraId="7F891B05" w14:textId="77777777" w:rsidR="006A6350" w:rsidRDefault="00004232">
      <w:pPr>
        <w:spacing w:before="3"/>
        <w:ind w:left="480"/>
      </w:pPr>
      <w:r>
        <w:pict w14:anchorId="2BA64004">
          <v:shape id="_x0000_i1029" type="#_x0000_t75" style="width:286.2pt;height:243pt">
            <v:imagedata r:id="rId14" o:title=""/>
          </v:shape>
        </w:pict>
      </w:r>
    </w:p>
    <w:p w14:paraId="49DE97A3" w14:textId="77777777" w:rsidR="006A6350" w:rsidRDefault="006A6350">
      <w:pPr>
        <w:spacing w:line="120" w:lineRule="exact"/>
        <w:rPr>
          <w:sz w:val="13"/>
          <w:szCs w:val="13"/>
        </w:rPr>
      </w:pPr>
    </w:p>
    <w:p w14:paraId="7B6C15C3" w14:textId="77777777" w:rsidR="006A6350" w:rsidRDefault="00784A95">
      <w:pPr>
        <w:spacing w:line="333" w:lineRule="auto"/>
        <w:ind w:left="478" w:right="1291" w:hanging="360"/>
        <w:rPr>
          <w:sz w:val="22"/>
          <w:szCs w:val="22"/>
        </w:rPr>
        <w:sectPr w:rsidR="006A6350">
          <w:pgSz w:w="12240" w:h="15840"/>
          <w:pgMar w:top="1180" w:right="1420" w:bottom="280" w:left="1340" w:header="0" w:footer="651" w:gutter="0"/>
          <w:cols w:space="720"/>
        </w:sectPr>
      </w:pPr>
      <w:r>
        <w:rPr>
          <w:rFonts w:ascii="Calibri" w:eastAsia="Calibri" w:hAnsi="Calibri" w:cs="Calibri"/>
          <w:sz w:val="24"/>
          <w:szCs w:val="24"/>
        </w:rPr>
        <w:t xml:space="preserve">4)   </w:t>
      </w:r>
      <w:r>
        <w:rPr>
          <w:sz w:val="22"/>
          <w:szCs w:val="22"/>
        </w:rPr>
        <w:t>Then drag the “County” dimension to the Rows shelf, next to State. You will now see a breakdown by county. If you see a warning dialog, click “Add all members.</w:t>
      </w:r>
    </w:p>
    <w:p w14:paraId="7C8BD9F7" w14:textId="77777777" w:rsidR="006A6350" w:rsidRDefault="00784A95">
      <w:pPr>
        <w:spacing w:before="79" w:line="359" w:lineRule="auto"/>
        <w:ind w:left="478" w:right="933"/>
        <w:rPr>
          <w:sz w:val="22"/>
          <w:szCs w:val="22"/>
        </w:rPr>
      </w:pPr>
      <w:r>
        <w:rPr>
          <w:sz w:val="22"/>
          <w:szCs w:val="22"/>
        </w:rPr>
        <w:lastRenderedPageBreak/>
        <w:t>Scroll down to PA and find Philadelphia County. We seem to have a high ratio of fast food restaurants.</w:t>
      </w:r>
    </w:p>
    <w:p w14:paraId="1C35C9F3" w14:textId="77777777" w:rsidR="006A6350" w:rsidRDefault="00004232">
      <w:pPr>
        <w:spacing w:before="6"/>
        <w:ind w:left="480"/>
      </w:pPr>
      <w:r>
        <w:pict w14:anchorId="23F2946C">
          <v:shape id="_x0000_i1030" type="#_x0000_t75" style="width:297pt;height:189pt">
            <v:imagedata r:id="rId15" o:title=""/>
          </v:shape>
        </w:pict>
      </w:r>
    </w:p>
    <w:p w14:paraId="5691346F" w14:textId="77777777" w:rsidR="006A6350" w:rsidRDefault="006A6350">
      <w:pPr>
        <w:spacing w:before="4" w:line="120" w:lineRule="exact"/>
        <w:rPr>
          <w:sz w:val="13"/>
          <w:szCs w:val="13"/>
        </w:rPr>
      </w:pPr>
    </w:p>
    <w:p w14:paraId="1B957944" w14:textId="77777777" w:rsidR="006A6350" w:rsidRDefault="00784A95">
      <w:pPr>
        <w:ind w:left="118"/>
        <w:rPr>
          <w:sz w:val="22"/>
          <w:szCs w:val="22"/>
        </w:rPr>
      </w:pPr>
      <w:r>
        <w:rPr>
          <w:b/>
          <w:sz w:val="22"/>
          <w:szCs w:val="22"/>
        </w:rPr>
        <w:t>3. Creating Charts and Maps</w:t>
      </w:r>
    </w:p>
    <w:p w14:paraId="5059F19B" w14:textId="77777777" w:rsidR="006A6350" w:rsidRDefault="006A6350">
      <w:pPr>
        <w:spacing w:before="6" w:line="120" w:lineRule="exact"/>
        <w:rPr>
          <w:sz w:val="12"/>
          <w:szCs w:val="12"/>
        </w:rPr>
      </w:pPr>
    </w:p>
    <w:p w14:paraId="2596A139" w14:textId="77777777" w:rsidR="006A6350" w:rsidRDefault="00784A95">
      <w:pPr>
        <w:spacing w:line="359" w:lineRule="auto"/>
        <w:ind w:left="118" w:right="237"/>
        <w:rPr>
          <w:sz w:val="22"/>
          <w:szCs w:val="22"/>
        </w:rPr>
      </w:pPr>
      <w:proofErr w:type="gramStart"/>
      <w:r>
        <w:rPr>
          <w:sz w:val="22"/>
          <w:szCs w:val="22"/>
        </w:rPr>
        <w:t>So</w:t>
      </w:r>
      <w:proofErr w:type="gramEnd"/>
      <w:r>
        <w:rPr>
          <w:sz w:val="22"/>
          <w:szCs w:val="22"/>
        </w:rPr>
        <w:t xml:space="preserve"> let’s see how Ingham County compares with the rest of the state. First, we will filter our data to only look at Michigan.</w:t>
      </w:r>
    </w:p>
    <w:p w14:paraId="1EB3E059" w14:textId="77777777" w:rsidR="006A6350" w:rsidRDefault="00784A95">
      <w:pPr>
        <w:spacing w:before="1"/>
        <w:ind w:left="118"/>
        <w:rPr>
          <w:sz w:val="22"/>
          <w:szCs w:val="22"/>
        </w:rPr>
      </w:pPr>
      <w:r>
        <w:rPr>
          <w:rFonts w:ascii="Calibri" w:eastAsia="Calibri" w:hAnsi="Calibri" w:cs="Calibri"/>
          <w:sz w:val="24"/>
          <w:szCs w:val="24"/>
        </w:rPr>
        <w:t xml:space="preserve">1)   </w:t>
      </w:r>
      <w:r>
        <w:rPr>
          <w:sz w:val="22"/>
          <w:szCs w:val="22"/>
        </w:rPr>
        <w:t>Right-click “State” in the Rows shelf, then Filter…</w:t>
      </w:r>
    </w:p>
    <w:p w14:paraId="75B28B99" w14:textId="77777777" w:rsidR="006A6350" w:rsidRDefault="006A6350">
      <w:pPr>
        <w:spacing w:line="100" w:lineRule="exact"/>
        <w:rPr>
          <w:sz w:val="11"/>
          <w:szCs w:val="11"/>
        </w:rPr>
      </w:pPr>
    </w:p>
    <w:p w14:paraId="5DA2618B" w14:textId="77777777" w:rsidR="006A6350" w:rsidRDefault="00784A95">
      <w:pPr>
        <w:ind w:left="118"/>
        <w:rPr>
          <w:sz w:val="22"/>
          <w:szCs w:val="22"/>
        </w:rPr>
      </w:pPr>
      <w:r>
        <w:rPr>
          <w:rFonts w:ascii="Calibri" w:eastAsia="Calibri" w:hAnsi="Calibri" w:cs="Calibri"/>
          <w:sz w:val="24"/>
          <w:szCs w:val="24"/>
        </w:rPr>
        <w:t xml:space="preserve">2)   </w:t>
      </w:r>
      <w:r>
        <w:rPr>
          <w:sz w:val="22"/>
          <w:szCs w:val="22"/>
        </w:rPr>
        <w:t xml:space="preserve">In the </w:t>
      </w:r>
      <w:proofErr w:type="gramStart"/>
      <w:r>
        <w:rPr>
          <w:sz w:val="22"/>
          <w:szCs w:val="22"/>
        </w:rPr>
        <w:t>Filter[</w:t>
      </w:r>
      <w:proofErr w:type="gramEnd"/>
      <w:r>
        <w:rPr>
          <w:sz w:val="22"/>
          <w:szCs w:val="22"/>
        </w:rPr>
        <w:t>State] dialog, click the “None” box, then scroll down and select only MI. Then click</w:t>
      </w:r>
    </w:p>
    <w:p w14:paraId="3985002A" w14:textId="77777777" w:rsidR="006A6350" w:rsidRDefault="006A6350">
      <w:pPr>
        <w:spacing w:before="4" w:line="100" w:lineRule="exact"/>
        <w:rPr>
          <w:sz w:val="11"/>
          <w:szCs w:val="11"/>
        </w:rPr>
      </w:pPr>
    </w:p>
    <w:p w14:paraId="3E642FF6" w14:textId="77777777" w:rsidR="006A6350" w:rsidRDefault="00784A95">
      <w:pPr>
        <w:ind w:left="478"/>
        <w:rPr>
          <w:sz w:val="22"/>
          <w:szCs w:val="22"/>
        </w:rPr>
      </w:pPr>
      <w:r>
        <w:rPr>
          <w:sz w:val="22"/>
          <w:szCs w:val="22"/>
        </w:rPr>
        <w:t>“OK.” Then, you get “State: MI” in the Filters Card.</w:t>
      </w:r>
    </w:p>
    <w:p w14:paraId="2490CF01" w14:textId="77777777" w:rsidR="006A6350" w:rsidRDefault="006A6350">
      <w:pPr>
        <w:spacing w:before="7" w:line="120" w:lineRule="exact"/>
        <w:rPr>
          <w:sz w:val="12"/>
          <w:szCs w:val="12"/>
        </w:rPr>
      </w:pPr>
    </w:p>
    <w:p w14:paraId="62621CA6" w14:textId="77777777" w:rsidR="006A6350" w:rsidRDefault="00004232">
      <w:pPr>
        <w:ind w:left="480"/>
      </w:pPr>
      <w:r>
        <w:pict w14:anchorId="2C34CB34">
          <v:shape id="_x0000_i1031" type="#_x0000_t75" style="width:242.4pt;height:195pt">
            <v:imagedata r:id="rId16" o:title=""/>
          </v:shape>
        </w:pict>
      </w:r>
    </w:p>
    <w:p w14:paraId="68F1EA7D" w14:textId="77777777" w:rsidR="006A6350" w:rsidRDefault="006A6350">
      <w:pPr>
        <w:spacing w:before="3" w:line="120" w:lineRule="exact"/>
        <w:rPr>
          <w:sz w:val="13"/>
          <w:szCs w:val="13"/>
        </w:rPr>
      </w:pPr>
    </w:p>
    <w:p w14:paraId="23BDA39D" w14:textId="77777777" w:rsidR="006A6350" w:rsidRDefault="00784A95">
      <w:pPr>
        <w:spacing w:line="351" w:lineRule="auto"/>
        <w:ind w:left="478" w:right="65" w:hanging="360"/>
        <w:rPr>
          <w:sz w:val="22"/>
          <w:szCs w:val="22"/>
        </w:rPr>
      </w:pPr>
      <w:r>
        <w:rPr>
          <w:rFonts w:ascii="Calibri" w:eastAsia="Calibri" w:hAnsi="Calibri" w:cs="Calibri"/>
          <w:sz w:val="24"/>
          <w:szCs w:val="24"/>
        </w:rPr>
        <w:t xml:space="preserve">3)   </w:t>
      </w:r>
      <w:r>
        <w:rPr>
          <w:sz w:val="22"/>
          <w:szCs w:val="22"/>
        </w:rPr>
        <w:t>Nothing much has changed, except that now we only see data for MI counties. Moreover, all the data is difficult to compare. It is difficult to tell if Ingham County has a high number of fast food restaurants per 1000 residents in the state. So now let’s try some visualizations to make the data easier to see.</w:t>
      </w:r>
    </w:p>
    <w:p w14:paraId="3D3A8E95" w14:textId="77777777" w:rsidR="006A6350" w:rsidRDefault="00784A95">
      <w:pPr>
        <w:spacing w:before="10"/>
        <w:ind w:left="118"/>
        <w:rPr>
          <w:sz w:val="22"/>
          <w:szCs w:val="22"/>
        </w:rPr>
        <w:sectPr w:rsidR="006A6350">
          <w:pgSz w:w="12240" w:h="15840"/>
          <w:pgMar w:top="1160" w:right="1460" w:bottom="280" w:left="1340" w:header="0" w:footer="651" w:gutter="0"/>
          <w:cols w:space="720"/>
        </w:sectPr>
      </w:pPr>
      <w:r>
        <w:rPr>
          <w:rFonts w:ascii="Calibri" w:eastAsia="Calibri" w:hAnsi="Calibri" w:cs="Calibri"/>
          <w:sz w:val="24"/>
          <w:szCs w:val="24"/>
        </w:rPr>
        <w:t xml:space="preserve">4)   </w:t>
      </w:r>
      <w:r>
        <w:rPr>
          <w:sz w:val="22"/>
          <w:szCs w:val="22"/>
        </w:rPr>
        <w:t>In the “Show Me” tab in the upper right corner, click the bar chart icon (third row, first column):</w:t>
      </w:r>
    </w:p>
    <w:p w14:paraId="0A7CCE16" w14:textId="77777777" w:rsidR="006A6350" w:rsidRDefault="00004232">
      <w:pPr>
        <w:spacing w:before="100"/>
        <w:ind w:left="480"/>
      </w:pPr>
      <w:r>
        <w:lastRenderedPageBreak/>
        <w:pict w14:anchorId="006446D0">
          <v:shape id="_x0000_i1032" type="#_x0000_t75" style="width:126pt;height:128.4pt">
            <v:imagedata r:id="rId17" o:title=""/>
          </v:shape>
        </w:pict>
      </w:r>
    </w:p>
    <w:p w14:paraId="70FAE14E" w14:textId="77777777" w:rsidR="006A6350" w:rsidRDefault="006A6350">
      <w:pPr>
        <w:spacing w:before="10" w:line="100" w:lineRule="exact"/>
        <w:rPr>
          <w:sz w:val="10"/>
          <w:szCs w:val="10"/>
        </w:rPr>
      </w:pPr>
    </w:p>
    <w:p w14:paraId="63A259D5" w14:textId="77777777" w:rsidR="006A6350" w:rsidRDefault="00784A95">
      <w:pPr>
        <w:spacing w:before="14"/>
        <w:ind w:left="118"/>
        <w:rPr>
          <w:sz w:val="22"/>
          <w:szCs w:val="22"/>
        </w:rPr>
      </w:pPr>
      <w:r>
        <w:rPr>
          <w:rFonts w:ascii="Calibri" w:eastAsia="Calibri" w:hAnsi="Calibri" w:cs="Calibri"/>
          <w:sz w:val="24"/>
          <w:szCs w:val="24"/>
        </w:rPr>
        <w:t xml:space="preserve">5)   </w:t>
      </w:r>
      <w:r>
        <w:rPr>
          <w:sz w:val="22"/>
          <w:szCs w:val="22"/>
        </w:rPr>
        <w:t>Now you will see a bar chart, like this (you will also notice that AVG(Ffrpth11) has moved from</w:t>
      </w:r>
    </w:p>
    <w:p w14:paraId="665D1AD1" w14:textId="77777777" w:rsidR="006A6350" w:rsidRDefault="006A6350">
      <w:pPr>
        <w:spacing w:before="4" w:line="100" w:lineRule="exact"/>
        <w:rPr>
          <w:sz w:val="11"/>
          <w:szCs w:val="11"/>
        </w:rPr>
      </w:pPr>
    </w:p>
    <w:p w14:paraId="1CDAA6FC" w14:textId="77777777" w:rsidR="006A6350" w:rsidRDefault="00784A95">
      <w:pPr>
        <w:ind w:left="478"/>
        <w:rPr>
          <w:sz w:val="22"/>
          <w:szCs w:val="22"/>
        </w:rPr>
      </w:pPr>
      <w:r>
        <w:rPr>
          <w:sz w:val="22"/>
          <w:szCs w:val="22"/>
        </w:rPr>
        <w:t>Marks area to the Columns shelf):</w:t>
      </w:r>
    </w:p>
    <w:p w14:paraId="0B44C9F9" w14:textId="77777777" w:rsidR="006A6350" w:rsidRDefault="006A6350">
      <w:pPr>
        <w:spacing w:before="5" w:line="120" w:lineRule="exact"/>
        <w:rPr>
          <w:sz w:val="12"/>
          <w:szCs w:val="12"/>
        </w:rPr>
      </w:pPr>
    </w:p>
    <w:p w14:paraId="69050050" w14:textId="77777777" w:rsidR="006A6350" w:rsidRDefault="00004232">
      <w:pPr>
        <w:ind w:left="480"/>
      </w:pPr>
      <w:r>
        <w:pict w14:anchorId="21FD4087">
          <v:shape id="_x0000_i1033" type="#_x0000_t75" style="width:348.6pt;height:166.8pt">
            <v:imagedata r:id="rId18" o:title=""/>
          </v:shape>
        </w:pict>
      </w:r>
    </w:p>
    <w:p w14:paraId="7FE9F95D" w14:textId="77777777" w:rsidR="006A6350" w:rsidRDefault="006A6350">
      <w:pPr>
        <w:spacing w:before="3" w:line="120" w:lineRule="exact"/>
        <w:rPr>
          <w:sz w:val="13"/>
          <w:szCs w:val="13"/>
        </w:rPr>
      </w:pPr>
    </w:p>
    <w:p w14:paraId="4E107219" w14:textId="77777777" w:rsidR="006A6350" w:rsidRDefault="00784A95">
      <w:pPr>
        <w:ind w:left="118"/>
        <w:rPr>
          <w:sz w:val="22"/>
          <w:szCs w:val="22"/>
        </w:rPr>
      </w:pPr>
      <w:r>
        <w:rPr>
          <w:rFonts w:ascii="Calibri" w:eastAsia="Calibri" w:hAnsi="Calibri" w:cs="Calibri"/>
          <w:sz w:val="24"/>
          <w:szCs w:val="24"/>
        </w:rPr>
        <w:t xml:space="preserve">6)   </w:t>
      </w:r>
      <w:r>
        <w:rPr>
          <w:sz w:val="22"/>
          <w:szCs w:val="22"/>
        </w:rPr>
        <w:t>So now click on the filled map icon in the “Show Me” tab (second row, second column):</w:t>
      </w:r>
    </w:p>
    <w:p w14:paraId="67F61919" w14:textId="77777777" w:rsidR="006A6350" w:rsidRDefault="006A6350">
      <w:pPr>
        <w:spacing w:before="1" w:line="100" w:lineRule="exact"/>
        <w:rPr>
          <w:sz w:val="11"/>
          <w:szCs w:val="11"/>
        </w:rPr>
      </w:pPr>
    </w:p>
    <w:p w14:paraId="672DC320" w14:textId="77777777" w:rsidR="006A6350" w:rsidRDefault="00004232">
      <w:pPr>
        <w:ind w:left="480"/>
      </w:pPr>
      <w:r>
        <w:pict w14:anchorId="0BA13FE8">
          <v:shape id="_x0000_i1034" type="#_x0000_t75" style="width:118.2pt;height:130.8pt">
            <v:imagedata r:id="rId19" o:title=""/>
          </v:shape>
        </w:pict>
      </w:r>
    </w:p>
    <w:p w14:paraId="61A383CE" w14:textId="77777777" w:rsidR="006A6350" w:rsidRDefault="006A6350">
      <w:pPr>
        <w:spacing w:before="3" w:line="140" w:lineRule="exact"/>
        <w:rPr>
          <w:sz w:val="14"/>
          <w:szCs w:val="14"/>
        </w:rPr>
      </w:pPr>
    </w:p>
    <w:p w14:paraId="5904663A" w14:textId="77777777" w:rsidR="006A6350" w:rsidRDefault="00784A95">
      <w:pPr>
        <w:spacing w:line="391" w:lineRule="auto"/>
        <w:ind w:left="478" w:right="70"/>
        <w:rPr>
          <w:sz w:val="22"/>
          <w:szCs w:val="22"/>
        </w:rPr>
      </w:pPr>
      <w:r>
        <w:rPr>
          <w:sz w:val="22"/>
          <w:szCs w:val="22"/>
        </w:rPr>
        <w:t>After a while, you will see a shaded map of Michigan by county, where the darker shaded areas mean higher values. Notice that it also changed the values in Rows and Columns to Longitude and</w:t>
      </w:r>
    </w:p>
    <w:p w14:paraId="18D2AA98" w14:textId="77777777" w:rsidR="006A6350" w:rsidRDefault="00784A95">
      <w:pPr>
        <w:spacing w:line="220" w:lineRule="exact"/>
        <w:ind w:left="478"/>
        <w:rPr>
          <w:sz w:val="22"/>
          <w:szCs w:val="22"/>
        </w:rPr>
        <w:sectPr w:rsidR="006A6350">
          <w:pgSz w:w="12240" w:h="15840"/>
          <w:pgMar w:top="1140" w:right="1440" w:bottom="280" w:left="1340" w:header="0" w:footer="651" w:gutter="0"/>
          <w:cols w:space="720"/>
        </w:sectPr>
      </w:pPr>
      <w:r>
        <w:rPr>
          <w:sz w:val="22"/>
          <w:szCs w:val="22"/>
        </w:rPr>
        <w:t>Latitude, and State, County, and AVG(Ffpth11) are now in the Marks area.</w:t>
      </w:r>
    </w:p>
    <w:p w14:paraId="64E755CB" w14:textId="77777777" w:rsidR="006A6350" w:rsidRDefault="00004232">
      <w:pPr>
        <w:spacing w:before="100"/>
        <w:ind w:left="480"/>
      </w:pPr>
      <w:r>
        <w:lastRenderedPageBreak/>
        <w:pict w14:anchorId="441D665F">
          <v:shape id="_x0000_i1035" type="#_x0000_t75" style="width:248.4pt;height:220.8pt">
            <v:imagedata r:id="rId20" o:title=""/>
          </v:shape>
        </w:pict>
      </w:r>
    </w:p>
    <w:p w14:paraId="19D33F04" w14:textId="77777777" w:rsidR="006A6350" w:rsidRDefault="006A6350">
      <w:pPr>
        <w:spacing w:before="3" w:line="100" w:lineRule="exact"/>
        <w:rPr>
          <w:sz w:val="10"/>
          <w:szCs w:val="10"/>
        </w:rPr>
      </w:pPr>
    </w:p>
    <w:p w14:paraId="58253001" w14:textId="77777777" w:rsidR="006A6350" w:rsidRDefault="00784A95">
      <w:pPr>
        <w:spacing w:before="32"/>
        <w:ind w:left="478"/>
        <w:rPr>
          <w:sz w:val="22"/>
          <w:szCs w:val="22"/>
        </w:rPr>
      </w:pPr>
      <w:r>
        <w:rPr>
          <w:sz w:val="22"/>
          <w:szCs w:val="22"/>
        </w:rPr>
        <w:t>You can put your mouse over the counties and see the exact values.</w:t>
      </w:r>
    </w:p>
    <w:p w14:paraId="25AF6F01" w14:textId="77777777" w:rsidR="006A6350" w:rsidRDefault="006A6350">
      <w:pPr>
        <w:spacing w:before="3" w:line="120" w:lineRule="exact"/>
        <w:rPr>
          <w:sz w:val="12"/>
          <w:szCs w:val="12"/>
        </w:rPr>
      </w:pPr>
    </w:p>
    <w:p w14:paraId="56424EA1" w14:textId="77777777" w:rsidR="006A6350" w:rsidRDefault="00784A95">
      <w:pPr>
        <w:spacing w:line="346" w:lineRule="auto"/>
        <w:ind w:left="478" w:right="449" w:hanging="360"/>
        <w:jc w:val="both"/>
        <w:rPr>
          <w:sz w:val="22"/>
          <w:szCs w:val="22"/>
        </w:rPr>
      </w:pPr>
      <w:r>
        <w:rPr>
          <w:rFonts w:ascii="Calibri" w:eastAsia="Calibri" w:hAnsi="Calibri" w:cs="Calibri"/>
          <w:sz w:val="24"/>
          <w:szCs w:val="24"/>
        </w:rPr>
        <w:t xml:space="preserve">7)   </w:t>
      </w:r>
      <w:r>
        <w:rPr>
          <w:sz w:val="22"/>
          <w:szCs w:val="22"/>
        </w:rPr>
        <w:t>Now let’s create a map of the entire continental United States. Right-click on “State” (now under the Marks area) and select “Edit Filter…” Click “All” and then unselect AK, HI, and PR, so that the map will show 48 states in the continental U.S. You will now see a map like this:</w:t>
      </w:r>
    </w:p>
    <w:p w14:paraId="48CF6B73" w14:textId="77777777" w:rsidR="006A6350" w:rsidRDefault="00004232">
      <w:pPr>
        <w:spacing w:before="18"/>
        <w:ind w:left="480"/>
      </w:pPr>
      <w:r>
        <w:pict w14:anchorId="36ED221B">
          <v:shape id="_x0000_i1036" type="#_x0000_t75" style="width:315.6pt;height:181.2pt">
            <v:imagedata r:id="rId21" o:title=""/>
          </v:shape>
        </w:pict>
      </w:r>
    </w:p>
    <w:p w14:paraId="585A095F" w14:textId="77777777" w:rsidR="006A6350" w:rsidRDefault="006A6350">
      <w:pPr>
        <w:spacing w:before="1" w:line="120" w:lineRule="exact"/>
        <w:rPr>
          <w:sz w:val="13"/>
          <w:szCs w:val="13"/>
        </w:rPr>
      </w:pPr>
    </w:p>
    <w:p w14:paraId="11265F40" w14:textId="77777777" w:rsidR="006A6350" w:rsidRDefault="00784A95">
      <w:pPr>
        <w:spacing w:line="333" w:lineRule="auto"/>
        <w:ind w:left="478" w:right="66" w:hanging="360"/>
        <w:rPr>
          <w:sz w:val="22"/>
          <w:szCs w:val="22"/>
        </w:rPr>
        <w:sectPr w:rsidR="006A6350">
          <w:pgSz w:w="12240" w:h="15840"/>
          <w:pgMar w:top="1140" w:right="1440" w:bottom="280" w:left="1340" w:header="0" w:footer="651" w:gutter="0"/>
          <w:cols w:space="720"/>
        </w:sectPr>
      </w:pPr>
      <w:r>
        <w:rPr>
          <w:rFonts w:ascii="Calibri" w:eastAsia="Calibri" w:hAnsi="Calibri" w:cs="Calibri"/>
          <w:sz w:val="24"/>
          <w:szCs w:val="24"/>
        </w:rPr>
        <w:t xml:space="preserve">8)   </w:t>
      </w:r>
      <w:r>
        <w:rPr>
          <w:sz w:val="22"/>
          <w:szCs w:val="22"/>
        </w:rPr>
        <w:t>Let’s change the color to make it easier to read. Click “Color” under Marks and then “Edit Colors…” Choose “Area Red” and click OK. You will now see this map:</w:t>
      </w:r>
    </w:p>
    <w:p w14:paraId="0820D6A5" w14:textId="77777777" w:rsidR="006A6350" w:rsidRDefault="00004232">
      <w:pPr>
        <w:spacing w:before="100"/>
        <w:ind w:left="480"/>
      </w:pPr>
      <w:r>
        <w:lastRenderedPageBreak/>
        <w:pict w14:anchorId="4242263F">
          <v:shape id="_x0000_i1037" type="#_x0000_t75" style="width:311.4pt;height:166.8pt">
            <v:imagedata r:id="rId22" o:title=""/>
          </v:shape>
        </w:pict>
      </w:r>
    </w:p>
    <w:p w14:paraId="6ED73ADA" w14:textId="77777777" w:rsidR="006A6350" w:rsidRDefault="006A6350">
      <w:pPr>
        <w:spacing w:before="10" w:line="120" w:lineRule="exact"/>
        <w:rPr>
          <w:sz w:val="12"/>
          <w:szCs w:val="12"/>
        </w:rPr>
      </w:pPr>
    </w:p>
    <w:p w14:paraId="51F99EE7" w14:textId="77777777" w:rsidR="006A6350" w:rsidRDefault="00784A95">
      <w:pPr>
        <w:spacing w:before="14" w:line="346" w:lineRule="auto"/>
        <w:ind w:left="478" w:right="335"/>
        <w:rPr>
          <w:sz w:val="22"/>
          <w:szCs w:val="22"/>
        </w:rPr>
      </w:pPr>
      <w:r>
        <w:rPr>
          <w:rFonts w:ascii="Calibri" w:eastAsia="Calibri" w:hAnsi="Calibri" w:cs="Calibri"/>
          <w:sz w:val="24"/>
          <w:szCs w:val="24"/>
        </w:rPr>
        <w:t xml:space="preserve">9) </w:t>
      </w:r>
      <w:r>
        <w:rPr>
          <w:sz w:val="22"/>
          <w:szCs w:val="22"/>
        </w:rPr>
        <w:t>Now let’s view the map by states, not counties. Right-click “County” within the Marks area and select “Remove.” Alternatively, just drag “County” away from the Marks Card. You will now see this:</w:t>
      </w:r>
    </w:p>
    <w:p w14:paraId="7051D85C" w14:textId="77777777" w:rsidR="006A6350" w:rsidRDefault="00004232">
      <w:pPr>
        <w:spacing w:before="17"/>
        <w:ind w:left="480"/>
      </w:pPr>
      <w:r>
        <w:pict w14:anchorId="7EC220D1">
          <v:shape id="_x0000_i1038" type="#_x0000_t75" style="width:338.4pt;height:180.6pt">
            <v:imagedata r:id="rId23" o:title=""/>
          </v:shape>
        </w:pict>
      </w:r>
    </w:p>
    <w:p w14:paraId="0EE63677" w14:textId="77777777" w:rsidR="006A6350" w:rsidRDefault="006A6350">
      <w:pPr>
        <w:spacing w:line="120" w:lineRule="exact"/>
        <w:rPr>
          <w:sz w:val="13"/>
          <w:szCs w:val="13"/>
        </w:rPr>
      </w:pPr>
    </w:p>
    <w:p w14:paraId="30C41C38" w14:textId="77777777" w:rsidR="006A6350" w:rsidRDefault="00784A95">
      <w:pPr>
        <w:spacing w:line="333" w:lineRule="auto"/>
        <w:ind w:left="478" w:right="69" w:hanging="360"/>
        <w:rPr>
          <w:sz w:val="22"/>
          <w:szCs w:val="22"/>
        </w:rPr>
      </w:pPr>
      <w:r>
        <w:rPr>
          <w:rFonts w:ascii="Calibri" w:eastAsia="Calibri" w:hAnsi="Calibri" w:cs="Calibri"/>
          <w:sz w:val="24"/>
          <w:szCs w:val="24"/>
        </w:rPr>
        <w:t xml:space="preserve">10) </w:t>
      </w:r>
      <w:r>
        <w:rPr>
          <w:sz w:val="22"/>
          <w:szCs w:val="22"/>
        </w:rPr>
        <w:t>Finally, rename the worksheet you have created by double-clicking on the “Sheet 1” tab at the bottom of the Tableau window (or right-click and choose “Rename Sheet”) and typing “Fast Food Density</w:t>
      </w:r>
    </w:p>
    <w:p w14:paraId="6E7B5187" w14:textId="77777777" w:rsidR="006A6350" w:rsidRDefault="00784A95">
      <w:pPr>
        <w:spacing w:before="31"/>
        <w:ind w:left="478"/>
        <w:rPr>
          <w:sz w:val="22"/>
          <w:szCs w:val="22"/>
        </w:rPr>
      </w:pPr>
      <w:r>
        <w:rPr>
          <w:sz w:val="22"/>
          <w:szCs w:val="22"/>
        </w:rPr>
        <w:t>by State.” Rename the worksheets on the sheet as well.</w:t>
      </w:r>
    </w:p>
    <w:p w14:paraId="0BF3A94C" w14:textId="77777777" w:rsidR="006A6350" w:rsidRDefault="006A6350">
      <w:pPr>
        <w:spacing w:before="6" w:line="120" w:lineRule="exact"/>
        <w:rPr>
          <w:sz w:val="12"/>
          <w:szCs w:val="12"/>
        </w:rPr>
      </w:pPr>
    </w:p>
    <w:p w14:paraId="1DB288D3" w14:textId="6D77F9CC" w:rsidR="006A6350" w:rsidRDefault="00004232">
      <w:pPr>
        <w:ind w:left="480"/>
        <w:sectPr w:rsidR="006A6350">
          <w:pgSz w:w="12240" w:h="15840"/>
          <w:pgMar w:top="1140" w:right="1380" w:bottom="280" w:left="1340" w:header="0" w:footer="651" w:gutter="0"/>
          <w:cols w:space="720"/>
        </w:sectPr>
      </w:pPr>
      <w:r>
        <w:pict w14:anchorId="7871DB46">
          <v:shape id="_x0000_i1039" type="#_x0000_t75" style="width:268.2pt;height:107.4pt">
            <v:imagedata r:id="rId24" o:title=""/>
          </v:shape>
        </w:pict>
      </w:r>
      <w:r w:rsidR="000139ED">
        <w:tab/>
      </w:r>
    </w:p>
    <w:p w14:paraId="6537D3AD" w14:textId="77777777" w:rsidR="006A6350" w:rsidRDefault="00004232">
      <w:pPr>
        <w:spacing w:before="100"/>
        <w:ind w:left="480"/>
      </w:pPr>
      <w:r>
        <w:lastRenderedPageBreak/>
        <w:pict w14:anchorId="42F5F541">
          <v:shape id="_x0000_i1040" type="#_x0000_t75" style="width:282.6pt;height:175.8pt">
            <v:imagedata r:id="rId25" o:title=""/>
          </v:shape>
        </w:pict>
      </w:r>
    </w:p>
    <w:p w14:paraId="29C08990" w14:textId="77777777" w:rsidR="006A6350" w:rsidRDefault="006A6350">
      <w:pPr>
        <w:spacing w:before="9" w:line="100" w:lineRule="exact"/>
        <w:rPr>
          <w:sz w:val="11"/>
          <w:szCs w:val="11"/>
        </w:rPr>
      </w:pPr>
    </w:p>
    <w:p w14:paraId="5A6A1A80" w14:textId="77777777" w:rsidR="006A6350" w:rsidRDefault="00784A95">
      <w:pPr>
        <w:spacing w:before="14" w:line="329" w:lineRule="auto"/>
        <w:ind w:left="478" w:right="109" w:hanging="360"/>
        <w:rPr>
          <w:sz w:val="22"/>
          <w:szCs w:val="22"/>
        </w:rPr>
      </w:pPr>
      <w:r>
        <w:rPr>
          <w:rFonts w:ascii="Calibri" w:eastAsia="Calibri" w:hAnsi="Calibri" w:cs="Calibri"/>
          <w:sz w:val="24"/>
          <w:szCs w:val="24"/>
        </w:rPr>
        <w:t xml:space="preserve">11) </w:t>
      </w:r>
      <w:r>
        <w:rPr>
          <w:sz w:val="22"/>
          <w:szCs w:val="22"/>
        </w:rPr>
        <w:t xml:space="preserve">This would be a good time to save your Tableau workbook (File/Save) as </w:t>
      </w:r>
      <w:proofErr w:type="spellStart"/>
      <w:r>
        <w:rPr>
          <w:sz w:val="22"/>
          <w:szCs w:val="22"/>
        </w:rPr>
        <w:t>twb</w:t>
      </w:r>
      <w:proofErr w:type="spellEnd"/>
      <w:r>
        <w:rPr>
          <w:sz w:val="22"/>
          <w:szCs w:val="22"/>
        </w:rPr>
        <w:t xml:space="preserve"> file. Save the file in the same folder as you put the Excel spreadsheet.</w:t>
      </w:r>
    </w:p>
    <w:p w14:paraId="33877B64" w14:textId="77777777" w:rsidR="006A6350" w:rsidRDefault="00784A95">
      <w:pPr>
        <w:spacing w:before="40"/>
        <w:ind w:left="118"/>
        <w:rPr>
          <w:sz w:val="22"/>
          <w:szCs w:val="22"/>
        </w:rPr>
      </w:pPr>
      <w:r>
        <w:rPr>
          <w:b/>
          <w:sz w:val="22"/>
          <w:szCs w:val="22"/>
        </w:rPr>
        <w:t>4. Analyzing Data from Multiple Tables</w:t>
      </w:r>
    </w:p>
    <w:p w14:paraId="6F956B77" w14:textId="77777777" w:rsidR="006A6350" w:rsidRDefault="006A6350">
      <w:pPr>
        <w:spacing w:before="6" w:line="120" w:lineRule="exact"/>
        <w:rPr>
          <w:sz w:val="12"/>
          <w:szCs w:val="12"/>
        </w:rPr>
      </w:pPr>
    </w:p>
    <w:p w14:paraId="5248A0A7" w14:textId="77777777" w:rsidR="006A6350" w:rsidRDefault="00784A95">
      <w:pPr>
        <w:spacing w:line="359" w:lineRule="auto"/>
        <w:ind w:left="118" w:right="71"/>
        <w:rPr>
          <w:sz w:val="22"/>
          <w:szCs w:val="22"/>
        </w:rPr>
      </w:pPr>
      <w:r>
        <w:rPr>
          <w:sz w:val="22"/>
          <w:szCs w:val="22"/>
        </w:rPr>
        <w:t>Sometimes you will have related data in more than one table (or in the case of Excel, in more than one worksheet). Tableau will let you combine that data using something called a “join.”</w:t>
      </w:r>
    </w:p>
    <w:p w14:paraId="4747FA37" w14:textId="77777777" w:rsidR="006A6350" w:rsidRDefault="00784A95">
      <w:pPr>
        <w:spacing w:before="1"/>
        <w:ind w:left="118"/>
        <w:rPr>
          <w:sz w:val="22"/>
          <w:szCs w:val="22"/>
        </w:rPr>
      </w:pPr>
      <w:r>
        <w:rPr>
          <w:rFonts w:ascii="Calibri" w:eastAsia="Calibri" w:hAnsi="Calibri" w:cs="Calibri"/>
          <w:sz w:val="24"/>
          <w:szCs w:val="24"/>
        </w:rPr>
        <w:t xml:space="preserve">1)   </w:t>
      </w:r>
      <w:proofErr w:type="gramStart"/>
      <w:r>
        <w:rPr>
          <w:sz w:val="22"/>
          <w:szCs w:val="22"/>
        </w:rPr>
        <w:t>Left-click</w:t>
      </w:r>
      <w:proofErr w:type="gramEnd"/>
      <w:r>
        <w:rPr>
          <w:sz w:val="22"/>
          <w:szCs w:val="22"/>
        </w:rPr>
        <w:t xml:space="preserve"> the “Data Source” tab.</w:t>
      </w:r>
    </w:p>
    <w:p w14:paraId="2F56D7C3" w14:textId="77777777" w:rsidR="006A6350" w:rsidRDefault="006A6350">
      <w:pPr>
        <w:spacing w:before="2" w:line="100" w:lineRule="exact"/>
        <w:rPr>
          <w:sz w:val="11"/>
          <w:szCs w:val="11"/>
        </w:rPr>
      </w:pPr>
    </w:p>
    <w:p w14:paraId="31A02E21" w14:textId="77777777" w:rsidR="006A6350" w:rsidRDefault="00004232">
      <w:pPr>
        <w:ind w:left="480"/>
      </w:pPr>
      <w:r>
        <w:pict w14:anchorId="70CE9CF2">
          <v:shape id="_x0000_i1041" type="#_x0000_t75" style="width:216.6pt;height:54.6pt">
            <v:imagedata r:id="rId26" o:title=""/>
          </v:shape>
        </w:pict>
      </w:r>
    </w:p>
    <w:p w14:paraId="69167D1B" w14:textId="77777777" w:rsidR="006A6350" w:rsidRDefault="006A6350">
      <w:pPr>
        <w:spacing w:before="6" w:line="140" w:lineRule="exact"/>
        <w:rPr>
          <w:sz w:val="15"/>
          <w:szCs w:val="15"/>
        </w:rPr>
      </w:pPr>
    </w:p>
    <w:p w14:paraId="1ECA5BD6" w14:textId="77777777" w:rsidR="006A6350" w:rsidRDefault="00784A95">
      <w:pPr>
        <w:spacing w:line="346" w:lineRule="auto"/>
        <w:ind w:left="478" w:right="122" w:hanging="360"/>
        <w:rPr>
          <w:sz w:val="22"/>
          <w:szCs w:val="22"/>
        </w:rPr>
      </w:pPr>
      <w:r>
        <w:rPr>
          <w:rFonts w:ascii="Calibri" w:eastAsia="Calibri" w:hAnsi="Calibri" w:cs="Calibri"/>
          <w:sz w:val="24"/>
          <w:szCs w:val="24"/>
        </w:rPr>
        <w:t xml:space="preserve">2)   </w:t>
      </w:r>
      <w:r>
        <w:rPr>
          <w:sz w:val="22"/>
          <w:szCs w:val="22"/>
        </w:rPr>
        <w:t>Drag the HEALTH worksheet to the whitespace area next to RESTAURANTS. The HEALTH table has data like obesity rates and the number of recreation facilities, also recorded by county. Now click the join symbol:</w:t>
      </w:r>
    </w:p>
    <w:p w14:paraId="5431F137" w14:textId="77777777" w:rsidR="006A6350" w:rsidRDefault="00004232">
      <w:pPr>
        <w:spacing w:before="19"/>
        <w:ind w:left="480"/>
      </w:pPr>
      <w:r>
        <w:pict w14:anchorId="4167E40E">
          <v:shape id="_x0000_i1042" type="#_x0000_t75" style="width:324pt;height:38.4pt">
            <v:imagedata r:id="rId27" o:title=""/>
          </v:shape>
        </w:pict>
      </w:r>
    </w:p>
    <w:p w14:paraId="1AFFA7F8" w14:textId="77777777" w:rsidR="006A6350" w:rsidRDefault="006A6350">
      <w:pPr>
        <w:spacing w:before="3" w:line="120" w:lineRule="exact"/>
        <w:rPr>
          <w:sz w:val="12"/>
          <w:szCs w:val="12"/>
        </w:rPr>
      </w:pPr>
    </w:p>
    <w:p w14:paraId="5CDB9887" w14:textId="77777777" w:rsidR="006A6350" w:rsidRDefault="00784A95">
      <w:pPr>
        <w:ind w:left="118"/>
        <w:rPr>
          <w:sz w:val="22"/>
          <w:szCs w:val="22"/>
        </w:rPr>
      </w:pPr>
      <w:r>
        <w:rPr>
          <w:rFonts w:ascii="Calibri" w:eastAsia="Calibri" w:hAnsi="Calibri" w:cs="Calibri"/>
          <w:sz w:val="24"/>
          <w:szCs w:val="24"/>
        </w:rPr>
        <w:t xml:space="preserve">3)   </w:t>
      </w:r>
      <w:r>
        <w:rPr>
          <w:sz w:val="22"/>
          <w:szCs w:val="22"/>
        </w:rPr>
        <w:t>When you do, you’ll see a dialog that looks like this:</w:t>
      </w:r>
    </w:p>
    <w:p w14:paraId="6F775F29" w14:textId="77777777" w:rsidR="006A6350" w:rsidRDefault="006A6350">
      <w:pPr>
        <w:spacing w:before="3" w:line="100" w:lineRule="exact"/>
        <w:rPr>
          <w:sz w:val="11"/>
          <w:szCs w:val="11"/>
        </w:rPr>
      </w:pPr>
    </w:p>
    <w:p w14:paraId="518AAC38" w14:textId="77777777" w:rsidR="006A6350" w:rsidRDefault="00004232">
      <w:pPr>
        <w:ind w:left="480"/>
      </w:pPr>
      <w:r>
        <w:pict w14:anchorId="49A4B58B">
          <v:shape id="_x0000_i1043" type="#_x0000_t75" style="width:246.6pt;height:118.2pt">
            <v:imagedata r:id="rId28" o:title=""/>
          </v:shape>
        </w:pict>
      </w:r>
    </w:p>
    <w:p w14:paraId="4FFDB1CA" w14:textId="77777777" w:rsidR="006A6350" w:rsidRDefault="006A6350">
      <w:pPr>
        <w:spacing w:before="7" w:line="120" w:lineRule="exact"/>
        <w:rPr>
          <w:sz w:val="13"/>
          <w:szCs w:val="13"/>
        </w:rPr>
      </w:pPr>
    </w:p>
    <w:p w14:paraId="529A7D3B" w14:textId="77777777" w:rsidR="006A6350" w:rsidRDefault="00784A95">
      <w:pPr>
        <w:ind w:left="478"/>
        <w:rPr>
          <w:sz w:val="22"/>
          <w:szCs w:val="22"/>
        </w:rPr>
      </w:pPr>
      <w:r>
        <w:rPr>
          <w:sz w:val="22"/>
          <w:szCs w:val="22"/>
        </w:rPr>
        <w:t>It guesses (correctly) that you want to connect County in RESTAURANTS with County in</w:t>
      </w:r>
    </w:p>
    <w:p w14:paraId="0BC31B07" w14:textId="77777777" w:rsidR="006A6350" w:rsidRDefault="006A6350">
      <w:pPr>
        <w:spacing w:before="6" w:line="120" w:lineRule="exact"/>
        <w:rPr>
          <w:sz w:val="12"/>
          <w:szCs w:val="12"/>
        </w:rPr>
      </w:pPr>
    </w:p>
    <w:p w14:paraId="56F07FCF" w14:textId="77777777" w:rsidR="006A6350" w:rsidRDefault="00784A95">
      <w:pPr>
        <w:ind w:left="478"/>
        <w:rPr>
          <w:sz w:val="22"/>
          <w:szCs w:val="22"/>
        </w:rPr>
      </w:pPr>
      <w:r>
        <w:rPr>
          <w:sz w:val="22"/>
          <w:szCs w:val="22"/>
        </w:rPr>
        <w:t>HEALTH. In other words, it wants to associate data across those two tables based on county.</w:t>
      </w:r>
    </w:p>
    <w:p w14:paraId="6363FEBD" w14:textId="77777777" w:rsidR="006A6350" w:rsidRDefault="006A6350">
      <w:pPr>
        <w:spacing w:before="4" w:line="120" w:lineRule="exact"/>
        <w:rPr>
          <w:sz w:val="12"/>
          <w:szCs w:val="12"/>
        </w:rPr>
      </w:pPr>
    </w:p>
    <w:p w14:paraId="0E309100" w14:textId="77777777" w:rsidR="006A6350" w:rsidRDefault="00784A95">
      <w:pPr>
        <w:ind w:left="118"/>
        <w:rPr>
          <w:sz w:val="22"/>
          <w:szCs w:val="22"/>
        </w:rPr>
        <w:sectPr w:rsidR="006A6350">
          <w:pgSz w:w="12240" w:h="15840"/>
          <w:pgMar w:top="1140" w:right="1700" w:bottom="280" w:left="1340" w:header="0" w:footer="651" w:gutter="0"/>
          <w:cols w:space="720"/>
        </w:sectPr>
      </w:pPr>
      <w:r>
        <w:rPr>
          <w:rFonts w:ascii="Calibri" w:eastAsia="Calibri" w:hAnsi="Calibri" w:cs="Calibri"/>
          <w:sz w:val="24"/>
          <w:szCs w:val="24"/>
        </w:rPr>
        <w:t xml:space="preserve">4)   </w:t>
      </w:r>
      <w:r>
        <w:rPr>
          <w:sz w:val="22"/>
          <w:szCs w:val="22"/>
        </w:rPr>
        <w:t>Create a new Tableau worksheet by clicking on the (</w:t>
      </w:r>
      <w:r w:rsidR="00004232">
        <w:pict w14:anchorId="4ED561C6">
          <v:shape id="_x0000_i1044" type="#_x0000_t75" style="width:24pt;height:23.4pt">
            <v:imagedata r:id="rId29" o:title=""/>
          </v:shape>
        </w:pict>
      </w:r>
      <w:r>
        <w:rPr>
          <w:sz w:val="22"/>
          <w:szCs w:val="22"/>
        </w:rPr>
        <w:t>) icon at the bottom of the screen.</w:t>
      </w:r>
    </w:p>
    <w:p w14:paraId="78375588" w14:textId="77777777" w:rsidR="006A6350" w:rsidRDefault="00004232">
      <w:pPr>
        <w:spacing w:before="100"/>
        <w:ind w:left="480"/>
      </w:pPr>
      <w:r>
        <w:lastRenderedPageBreak/>
        <w:pict w14:anchorId="6B14BF52">
          <v:shape id="_x0000_i1045" type="#_x0000_t75" style="width:221.4pt;height:32.4pt">
            <v:imagedata r:id="rId30" o:title=""/>
          </v:shape>
        </w:pict>
      </w:r>
    </w:p>
    <w:p w14:paraId="7DD94CDF" w14:textId="77777777" w:rsidR="006A6350" w:rsidRDefault="006A6350">
      <w:pPr>
        <w:spacing w:before="3" w:line="120" w:lineRule="exact"/>
        <w:rPr>
          <w:sz w:val="13"/>
          <w:szCs w:val="13"/>
        </w:rPr>
      </w:pPr>
    </w:p>
    <w:p w14:paraId="1466FAA1" w14:textId="77777777" w:rsidR="006A6350" w:rsidRDefault="00784A95">
      <w:pPr>
        <w:spacing w:before="14" w:line="350" w:lineRule="auto"/>
        <w:ind w:left="478" w:right="70" w:hanging="360"/>
        <w:rPr>
          <w:sz w:val="22"/>
          <w:szCs w:val="22"/>
        </w:rPr>
      </w:pPr>
      <w:r>
        <w:rPr>
          <w:rFonts w:ascii="Calibri" w:eastAsia="Calibri" w:hAnsi="Calibri" w:cs="Calibri"/>
          <w:sz w:val="24"/>
          <w:szCs w:val="24"/>
        </w:rPr>
        <w:t xml:space="preserve">5)   </w:t>
      </w:r>
      <w:r>
        <w:rPr>
          <w:sz w:val="22"/>
          <w:szCs w:val="22"/>
        </w:rPr>
        <w:t>Let’s look for a relationship between Diabetes rates and Obesity rates. Under measures, drag “</w:t>
      </w:r>
      <w:proofErr w:type="spellStart"/>
      <w:r>
        <w:rPr>
          <w:sz w:val="22"/>
          <w:szCs w:val="22"/>
        </w:rPr>
        <w:t>Pct</w:t>
      </w:r>
      <w:proofErr w:type="spellEnd"/>
      <w:r>
        <w:rPr>
          <w:sz w:val="22"/>
          <w:szCs w:val="22"/>
        </w:rPr>
        <w:t xml:space="preserve"> Obese Adults10” (the percentage of obese adults in 2010, by county) to the Rows shelf, and drag “</w:t>
      </w:r>
      <w:proofErr w:type="spellStart"/>
      <w:r>
        <w:rPr>
          <w:sz w:val="22"/>
          <w:szCs w:val="22"/>
        </w:rPr>
        <w:t>Pct</w:t>
      </w:r>
      <w:proofErr w:type="spellEnd"/>
      <w:r>
        <w:rPr>
          <w:sz w:val="22"/>
          <w:szCs w:val="22"/>
        </w:rPr>
        <w:t xml:space="preserve"> Diabetes Adults10” (the percentage of adults with diabetes in 2010, by county) to the Columns shelf.</w:t>
      </w:r>
    </w:p>
    <w:p w14:paraId="4DA9B074" w14:textId="77777777" w:rsidR="006A6350" w:rsidRDefault="00784A95">
      <w:pPr>
        <w:spacing w:before="10" w:line="333" w:lineRule="auto"/>
        <w:ind w:left="478" w:right="94" w:hanging="360"/>
        <w:rPr>
          <w:sz w:val="22"/>
          <w:szCs w:val="22"/>
        </w:rPr>
      </w:pPr>
      <w:r>
        <w:rPr>
          <w:rFonts w:ascii="Calibri" w:eastAsia="Calibri" w:hAnsi="Calibri" w:cs="Calibri"/>
          <w:sz w:val="24"/>
          <w:szCs w:val="24"/>
        </w:rPr>
        <w:t xml:space="preserve">6)   </w:t>
      </w:r>
      <w:r>
        <w:rPr>
          <w:sz w:val="22"/>
          <w:szCs w:val="22"/>
        </w:rPr>
        <w:t>Now go to the Analysis menu and de-select “Aggregate Measures.” This tells Tableau to plot every data point (county) separately, and not add them together or average them into one number.</w:t>
      </w:r>
    </w:p>
    <w:p w14:paraId="01E3344D" w14:textId="77777777" w:rsidR="006A6350" w:rsidRDefault="00004232">
      <w:pPr>
        <w:spacing w:before="30"/>
        <w:ind w:left="480"/>
      </w:pPr>
      <w:r>
        <w:pict w14:anchorId="15FC9731">
          <v:shape id="_x0000_i1046" type="#_x0000_t75" style="width:133.8pt;height:74.4pt">
            <v:imagedata r:id="rId31" o:title=""/>
          </v:shape>
        </w:pict>
      </w:r>
    </w:p>
    <w:p w14:paraId="045A1F81" w14:textId="77777777" w:rsidR="006A6350" w:rsidRDefault="006A6350">
      <w:pPr>
        <w:spacing w:before="8" w:line="120" w:lineRule="exact"/>
        <w:rPr>
          <w:sz w:val="12"/>
          <w:szCs w:val="12"/>
        </w:rPr>
      </w:pPr>
    </w:p>
    <w:p w14:paraId="10774DD1" w14:textId="77777777" w:rsidR="006A6350" w:rsidRDefault="00784A95">
      <w:pPr>
        <w:ind w:left="478"/>
        <w:rPr>
          <w:sz w:val="22"/>
          <w:szCs w:val="22"/>
        </w:rPr>
      </w:pPr>
      <w:r>
        <w:rPr>
          <w:sz w:val="22"/>
          <w:szCs w:val="22"/>
        </w:rPr>
        <w:t>You will see a scatterplot that shows a positive relationship between obesity and diabetes:</w:t>
      </w:r>
    </w:p>
    <w:p w14:paraId="4BF10D01" w14:textId="77777777" w:rsidR="006A6350" w:rsidRDefault="006A6350">
      <w:pPr>
        <w:spacing w:before="5" w:line="120" w:lineRule="exact"/>
        <w:rPr>
          <w:sz w:val="12"/>
          <w:szCs w:val="12"/>
        </w:rPr>
      </w:pPr>
    </w:p>
    <w:p w14:paraId="798CB1E5" w14:textId="77777777" w:rsidR="006A6350" w:rsidRDefault="00004232">
      <w:pPr>
        <w:ind w:left="480"/>
      </w:pPr>
      <w:r>
        <w:pict w14:anchorId="1640E395">
          <v:shape id="_x0000_i1047" type="#_x0000_t75" style="width:220.2pt;height:247.2pt">
            <v:imagedata r:id="rId32" o:title=""/>
          </v:shape>
        </w:pict>
      </w:r>
    </w:p>
    <w:p w14:paraId="25918E23" w14:textId="77777777" w:rsidR="006A6350" w:rsidRDefault="006A6350">
      <w:pPr>
        <w:spacing w:before="2" w:line="120" w:lineRule="exact"/>
        <w:rPr>
          <w:sz w:val="12"/>
          <w:szCs w:val="12"/>
        </w:rPr>
      </w:pPr>
    </w:p>
    <w:p w14:paraId="5C069693" w14:textId="77777777" w:rsidR="006A6350" w:rsidRDefault="00784A95">
      <w:pPr>
        <w:ind w:left="118"/>
        <w:rPr>
          <w:sz w:val="22"/>
          <w:szCs w:val="22"/>
        </w:rPr>
      </w:pPr>
      <w:r>
        <w:rPr>
          <w:rFonts w:ascii="Calibri" w:eastAsia="Calibri" w:hAnsi="Calibri" w:cs="Calibri"/>
          <w:sz w:val="24"/>
          <w:szCs w:val="24"/>
        </w:rPr>
        <w:t xml:space="preserve">7)   </w:t>
      </w:r>
      <w:r>
        <w:rPr>
          <w:sz w:val="22"/>
          <w:szCs w:val="22"/>
        </w:rPr>
        <w:t>Now let’s combine data across tables. Right-click “</w:t>
      </w:r>
      <w:proofErr w:type="spellStart"/>
      <w:r>
        <w:rPr>
          <w:sz w:val="22"/>
          <w:szCs w:val="22"/>
        </w:rPr>
        <w:t>Pct</w:t>
      </w:r>
      <w:proofErr w:type="spellEnd"/>
      <w:r>
        <w:rPr>
          <w:sz w:val="22"/>
          <w:szCs w:val="22"/>
        </w:rPr>
        <w:t xml:space="preserve"> Diabetes Adults10” from Columns and click</w:t>
      </w:r>
    </w:p>
    <w:p w14:paraId="03CB78A5" w14:textId="77777777" w:rsidR="006A6350" w:rsidRDefault="006A6350">
      <w:pPr>
        <w:spacing w:before="4" w:line="100" w:lineRule="exact"/>
        <w:rPr>
          <w:sz w:val="11"/>
          <w:szCs w:val="11"/>
        </w:rPr>
      </w:pPr>
    </w:p>
    <w:p w14:paraId="2FE0135B" w14:textId="77777777" w:rsidR="006A6350" w:rsidRDefault="00784A95">
      <w:pPr>
        <w:ind w:left="478"/>
        <w:rPr>
          <w:sz w:val="22"/>
          <w:szCs w:val="22"/>
        </w:rPr>
      </w:pPr>
      <w:r>
        <w:rPr>
          <w:sz w:val="22"/>
          <w:szCs w:val="22"/>
        </w:rPr>
        <w:t>Remove.</w:t>
      </w:r>
    </w:p>
    <w:p w14:paraId="4253537D" w14:textId="77777777" w:rsidR="006A6350" w:rsidRDefault="006A6350">
      <w:pPr>
        <w:spacing w:before="3" w:line="120" w:lineRule="exact"/>
        <w:rPr>
          <w:sz w:val="12"/>
          <w:szCs w:val="12"/>
        </w:rPr>
      </w:pPr>
    </w:p>
    <w:p w14:paraId="11B6BC8D" w14:textId="77777777" w:rsidR="006A6350" w:rsidRDefault="00784A95">
      <w:pPr>
        <w:spacing w:line="333" w:lineRule="auto"/>
        <w:ind w:left="478" w:right="646" w:hanging="360"/>
        <w:rPr>
          <w:sz w:val="22"/>
          <w:szCs w:val="22"/>
        </w:rPr>
        <w:sectPr w:rsidR="006A6350">
          <w:pgSz w:w="12240" w:h="15840"/>
          <w:pgMar w:top="1140" w:right="1560" w:bottom="280" w:left="1340" w:header="0" w:footer="651" w:gutter="0"/>
          <w:cols w:space="720"/>
        </w:sectPr>
      </w:pPr>
      <w:r>
        <w:rPr>
          <w:rFonts w:ascii="Calibri" w:eastAsia="Calibri" w:hAnsi="Calibri" w:cs="Calibri"/>
          <w:sz w:val="24"/>
          <w:szCs w:val="24"/>
        </w:rPr>
        <w:t xml:space="preserve">8)   </w:t>
      </w:r>
      <w:r>
        <w:rPr>
          <w:sz w:val="22"/>
          <w:szCs w:val="22"/>
        </w:rPr>
        <w:t>Drag “Ffrpth11” to Columns. Remember, that is the number of fast food restaurants per 1000 residents from our original RESTAURANTS table. Now you get this scatterplot:</w:t>
      </w:r>
    </w:p>
    <w:p w14:paraId="2A6C3468" w14:textId="77777777" w:rsidR="006A6350" w:rsidRDefault="00004232">
      <w:pPr>
        <w:spacing w:before="100"/>
        <w:ind w:left="480"/>
      </w:pPr>
      <w:r>
        <w:lastRenderedPageBreak/>
        <w:pict w14:anchorId="5267881F">
          <v:shape id="_x0000_i1048" type="#_x0000_t75" style="width:233.4pt;height:247.8pt">
            <v:imagedata r:id="rId33" o:title=""/>
          </v:shape>
        </w:pict>
      </w:r>
    </w:p>
    <w:p w14:paraId="142342B1" w14:textId="77777777" w:rsidR="006A6350" w:rsidRDefault="006A6350">
      <w:pPr>
        <w:spacing w:before="8" w:line="120" w:lineRule="exact"/>
        <w:rPr>
          <w:sz w:val="12"/>
          <w:szCs w:val="12"/>
        </w:rPr>
      </w:pPr>
    </w:p>
    <w:p w14:paraId="27C229AA" w14:textId="77777777" w:rsidR="006A6350" w:rsidRDefault="00784A95">
      <w:pPr>
        <w:spacing w:line="359" w:lineRule="auto"/>
        <w:ind w:left="478" w:right="64"/>
        <w:rPr>
          <w:sz w:val="22"/>
          <w:szCs w:val="22"/>
        </w:rPr>
      </w:pPr>
      <w:r>
        <w:rPr>
          <w:sz w:val="22"/>
          <w:szCs w:val="22"/>
        </w:rPr>
        <w:t>This gives us the somewhat surprising result that the density of fast food restaurants seems to have no relationship with obesity rates!</w:t>
      </w:r>
    </w:p>
    <w:p w14:paraId="5EC51C6C" w14:textId="77777777" w:rsidR="006A6350" w:rsidRDefault="00784A95">
      <w:pPr>
        <w:spacing w:before="1"/>
        <w:ind w:left="118"/>
        <w:rPr>
          <w:sz w:val="22"/>
          <w:szCs w:val="22"/>
        </w:rPr>
      </w:pPr>
      <w:r>
        <w:rPr>
          <w:rFonts w:ascii="Calibri" w:eastAsia="Calibri" w:hAnsi="Calibri" w:cs="Calibri"/>
          <w:sz w:val="24"/>
          <w:szCs w:val="24"/>
        </w:rPr>
        <w:t xml:space="preserve">9)   </w:t>
      </w:r>
      <w:r>
        <w:rPr>
          <w:sz w:val="22"/>
          <w:szCs w:val="22"/>
        </w:rPr>
        <w:t>Change the name of this worksheet to “Fast Food Density vs. Obesity Rates”</w:t>
      </w:r>
    </w:p>
    <w:p w14:paraId="4AE047E1" w14:textId="77777777" w:rsidR="006A6350" w:rsidRDefault="006A6350">
      <w:pPr>
        <w:spacing w:before="4" w:line="100" w:lineRule="exact"/>
        <w:rPr>
          <w:sz w:val="11"/>
          <w:szCs w:val="11"/>
        </w:rPr>
      </w:pPr>
    </w:p>
    <w:p w14:paraId="19326B1E" w14:textId="77777777" w:rsidR="006A6350" w:rsidRDefault="00784A95">
      <w:pPr>
        <w:ind w:left="118"/>
        <w:rPr>
          <w:sz w:val="22"/>
          <w:szCs w:val="22"/>
        </w:rPr>
      </w:pPr>
      <w:r>
        <w:rPr>
          <w:b/>
          <w:sz w:val="22"/>
          <w:szCs w:val="22"/>
        </w:rPr>
        <w:t>5. Create a calculated field</w:t>
      </w:r>
    </w:p>
    <w:p w14:paraId="3E441259" w14:textId="77777777" w:rsidR="006A6350" w:rsidRDefault="006A6350">
      <w:pPr>
        <w:spacing w:before="6" w:line="120" w:lineRule="exact"/>
        <w:rPr>
          <w:sz w:val="12"/>
          <w:szCs w:val="12"/>
        </w:rPr>
      </w:pPr>
    </w:p>
    <w:p w14:paraId="5480BFDD" w14:textId="77777777" w:rsidR="006A6350" w:rsidRDefault="00784A95">
      <w:pPr>
        <w:spacing w:line="359" w:lineRule="auto"/>
        <w:ind w:left="118" w:right="71"/>
        <w:rPr>
          <w:sz w:val="22"/>
          <w:szCs w:val="22"/>
        </w:rPr>
      </w:pPr>
      <w:r>
        <w:rPr>
          <w:sz w:val="22"/>
          <w:szCs w:val="22"/>
        </w:rPr>
        <w:t>You can create additional data fields based on the ones that are already there. This can be useful if you want to create additional categorizations, or if you need to perform new calculations.</w:t>
      </w:r>
    </w:p>
    <w:p w14:paraId="6A4D71D3" w14:textId="77777777" w:rsidR="006A6350" w:rsidRDefault="00784A95">
      <w:pPr>
        <w:spacing w:before="1"/>
        <w:ind w:left="118"/>
        <w:rPr>
          <w:sz w:val="22"/>
          <w:szCs w:val="22"/>
        </w:rPr>
      </w:pPr>
      <w:r>
        <w:rPr>
          <w:rFonts w:ascii="Calibri" w:eastAsia="Calibri" w:hAnsi="Calibri" w:cs="Calibri"/>
          <w:sz w:val="24"/>
          <w:szCs w:val="24"/>
        </w:rPr>
        <w:t xml:space="preserve">1)   </w:t>
      </w:r>
      <w:r>
        <w:rPr>
          <w:sz w:val="22"/>
          <w:szCs w:val="22"/>
        </w:rPr>
        <w:t>First, let’s create a new worksheet, based on the one we just created. Right-click on the “Fast</w:t>
      </w:r>
    </w:p>
    <w:p w14:paraId="3814A51D" w14:textId="77777777" w:rsidR="006A6350" w:rsidRDefault="006A6350">
      <w:pPr>
        <w:spacing w:before="4" w:line="100" w:lineRule="exact"/>
        <w:rPr>
          <w:sz w:val="11"/>
          <w:szCs w:val="11"/>
        </w:rPr>
      </w:pPr>
    </w:p>
    <w:p w14:paraId="0B0F0DE0" w14:textId="77777777" w:rsidR="006A6350" w:rsidRDefault="00784A95">
      <w:pPr>
        <w:ind w:left="478"/>
        <w:rPr>
          <w:sz w:val="22"/>
          <w:szCs w:val="22"/>
        </w:rPr>
      </w:pPr>
      <w:r>
        <w:rPr>
          <w:sz w:val="22"/>
          <w:szCs w:val="22"/>
        </w:rPr>
        <w:t>Food Density vs. Obesity Rates” tab and select “Duplicate Sheet.”</w:t>
      </w:r>
    </w:p>
    <w:p w14:paraId="5B93F0A9" w14:textId="77777777" w:rsidR="006A6350" w:rsidRDefault="006A6350">
      <w:pPr>
        <w:spacing w:before="5" w:line="120" w:lineRule="exact"/>
        <w:rPr>
          <w:sz w:val="12"/>
          <w:szCs w:val="12"/>
        </w:rPr>
      </w:pPr>
    </w:p>
    <w:p w14:paraId="55847CA1" w14:textId="77777777" w:rsidR="006A6350" w:rsidRDefault="00004232">
      <w:pPr>
        <w:ind w:left="480"/>
      </w:pPr>
      <w:r>
        <w:pict w14:anchorId="68DDE18E">
          <v:shape id="_x0000_i1049" type="#_x0000_t75" style="width:173.4pt;height:206.4pt">
            <v:imagedata r:id="rId34" o:title=""/>
          </v:shape>
        </w:pict>
      </w:r>
    </w:p>
    <w:p w14:paraId="56AE0248" w14:textId="77777777" w:rsidR="006A6350" w:rsidRDefault="006A6350">
      <w:pPr>
        <w:spacing w:before="7" w:line="120" w:lineRule="exact"/>
        <w:rPr>
          <w:sz w:val="12"/>
          <w:szCs w:val="12"/>
        </w:rPr>
      </w:pPr>
    </w:p>
    <w:p w14:paraId="6C9A5D2B" w14:textId="77777777" w:rsidR="006A6350" w:rsidRDefault="00784A95">
      <w:pPr>
        <w:ind w:left="478"/>
        <w:rPr>
          <w:sz w:val="22"/>
          <w:szCs w:val="22"/>
        </w:rPr>
      </w:pPr>
      <w:r>
        <w:rPr>
          <w:sz w:val="22"/>
          <w:szCs w:val="22"/>
        </w:rPr>
        <w:t>“Sheet 3” will be created.</w:t>
      </w:r>
    </w:p>
    <w:p w14:paraId="78F532BA" w14:textId="77777777" w:rsidR="006A6350" w:rsidRDefault="006A6350">
      <w:pPr>
        <w:spacing w:before="3" w:line="120" w:lineRule="exact"/>
        <w:rPr>
          <w:sz w:val="12"/>
          <w:szCs w:val="12"/>
        </w:rPr>
      </w:pPr>
    </w:p>
    <w:p w14:paraId="71A8105D" w14:textId="77777777" w:rsidR="006A6350" w:rsidRDefault="00784A95">
      <w:pPr>
        <w:spacing w:line="333" w:lineRule="auto"/>
        <w:ind w:left="478" w:right="108" w:hanging="360"/>
        <w:rPr>
          <w:sz w:val="22"/>
          <w:szCs w:val="22"/>
        </w:rPr>
        <w:sectPr w:rsidR="006A6350">
          <w:pgSz w:w="12240" w:h="15840"/>
          <w:pgMar w:top="1140" w:right="1680" w:bottom="280" w:left="1340" w:header="0" w:footer="651" w:gutter="0"/>
          <w:cols w:space="720"/>
        </w:sectPr>
      </w:pPr>
      <w:r>
        <w:rPr>
          <w:rFonts w:ascii="Calibri" w:eastAsia="Calibri" w:hAnsi="Calibri" w:cs="Calibri"/>
          <w:sz w:val="24"/>
          <w:szCs w:val="24"/>
        </w:rPr>
        <w:t xml:space="preserve">2)   </w:t>
      </w:r>
      <w:r>
        <w:rPr>
          <w:sz w:val="22"/>
          <w:szCs w:val="22"/>
        </w:rPr>
        <w:t>Now remove Ffrpth11 from the Columns shelf and replace it with “</w:t>
      </w:r>
      <w:proofErr w:type="spellStart"/>
      <w:r>
        <w:rPr>
          <w:sz w:val="22"/>
          <w:szCs w:val="22"/>
        </w:rPr>
        <w:t>Pct</w:t>
      </w:r>
      <w:proofErr w:type="spellEnd"/>
      <w:r>
        <w:rPr>
          <w:sz w:val="22"/>
          <w:szCs w:val="22"/>
        </w:rPr>
        <w:t xml:space="preserve"> Diabetes Adults10.” (Drag this to Columns.) You will see the same scatter plot before.</w:t>
      </w:r>
    </w:p>
    <w:p w14:paraId="5788B74B" w14:textId="77777777" w:rsidR="006A6350" w:rsidRDefault="00784A95">
      <w:pPr>
        <w:spacing w:before="55"/>
        <w:ind w:left="118"/>
        <w:rPr>
          <w:sz w:val="22"/>
          <w:szCs w:val="22"/>
        </w:rPr>
      </w:pPr>
      <w:r>
        <w:rPr>
          <w:rFonts w:ascii="Calibri" w:eastAsia="Calibri" w:hAnsi="Calibri" w:cs="Calibri"/>
          <w:sz w:val="24"/>
          <w:szCs w:val="24"/>
        </w:rPr>
        <w:lastRenderedPageBreak/>
        <w:t xml:space="preserve">3)   </w:t>
      </w:r>
      <w:r>
        <w:rPr>
          <w:sz w:val="22"/>
          <w:szCs w:val="22"/>
        </w:rPr>
        <w:t>Right-click on the RESTAURANTS entry under “Data” at the top left of the screen and choose “Edit</w:t>
      </w:r>
    </w:p>
    <w:p w14:paraId="32ECADA9" w14:textId="77777777" w:rsidR="006A6350" w:rsidRDefault="006A6350">
      <w:pPr>
        <w:spacing w:before="4" w:line="100" w:lineRule="exact"/>
        <w:rPr>
          <w:sz w:val="11"/>
          <w:szCs w:val="11"/>
        </w:rPr>
      </w:pPr>
    </w:p>
    <w:p w14:paraId="3CCEF813" w14:textId="77777777" w:rsidR="006A6350" w:rsidRDefault="00784A95">
      <w:pPr>
        <w:ind w:left="478"/>
        <w:rPr>
          <w:sz w:val="22"/>
          <w:szCs w:val="22"/>
        </w:rPr>
      </w:pPr>
      <w:r>
        <w:rPr>
          <w:sz w:val="22"/>
          <w:szCs w:val="22"/>
        </w:rPr>
        <w:t>Data Source…”</w:t>
      </w:r>
    </w:p>
    <w:p w14:paraId="6B0FB5E9" w14:textId="77777777" w:rsidR="006A6350" w:rsidRDefault="006A6350">
      <w:pPr>
        <w:spacing w:before="6" w:line="120" w:lineRule="exact"/>
        <w:rPr>
          <w:sz w:val="12"/>
          <w:szCs w:val="12"/>
        </w:rPr>
      </w:pPr>
    </w:p>
    <w:p w14:paraId="54C290A6" w14:textId="77777777" w:rsidR="006A6350" w:rsidRDefault="00004232">
      <w:pPr>
        <w:ind w:left="480"/>
      </w:pPr>
      <w:r>
        <w:pict w14:anchorId="2322EBB0">
          <v:shape id="_x0000_i1050" type="#_x0000_t75" style="width:255pt;height:26.4pt">
            <v:imagedata r:id="rId35" o:title=""/>
          </v:shape>
        </w:pict>
      </w:r>
    </w:p>
    <w:p w14:paraId="47340473" w14:textId="77777777" w:rsidR="006A6350" w:rsidRDefault="006A6350">
      <w:pPr>
        <w:spacing w:before="4" w:line="120" w:lineRule="exact"/>
        <w:rPr>
          <w:sz w:val="12"/>
          <w:szCs w:val="12"/>
        </w:rPr>
      </w:pPr>
    </w:p>
    <w:p w14:paraId="319B88F1" w14:textId="77777777" w:rsidR="006A6350" w:rsidRDefault="00784A95">
      <w:pPr>
        <w:spacing w:line="346" w:lineRule="auto"/>
        <w:ind w:left="478" w:right="468" w:hanging="360"/>
        <w:jc w:val="both"/>
        <w:rPr>
          <w:sz w:val="22"/>
          <w:szCs w:val="22"/>
        </w:rPr>
      </w:pPr>
      <w:r>
        <w:rPr>
          <w:rFonts w:ascii="Calibri" w:eastAsia="Calibri" w:hAnsi="Calibri" w:cs="Calibri"/>
          <w:sz w:val="24"/>
          <w:szCs w:val="24"/>
        </w:rPr>
        <w:t xml:space="preserve">4)   </w:t>
      </w:r>
      <w:r>
        <w:rPr>
          <w:sz w:val="22"/>
          <w:szCs w:val="22"/>
        </w:rPr>
        <w:t>Drag the PRICES_TAXES sheet to the whitespace below HEALTH and RESTAURANTS. This sheet has information about the relative prices of milk, soda, and tax rates attached to junk food. You will see it created the join for you. Click “Sheet 3.”</w:t>
      </w:r>
    </w:p>
    <w:p w14:paraId="36E1653C" w14:textId="77777777" w:rsidR="006A6350" w:rsidRDefault="00004232">
      <w:pPr>
        <w:spacing w:before="17"/>
        <w:ind w:left="480"/>
      </w:pPr>
      <w:r>
        <w:pict w14:anchorId="0DB89662">
          <v:shape id="_x0000_i1051" type="#_x0000_t75" style="width:330pt;height:53.4pt">
            <v:imagedata r:id="rId36" o:title=""/>
          </v:shape>
        </w:pict>
      </w:r>
    </w:p>
    <w:p w14:paraId="7FF586E9" w14:textId="77777777" w:rsidR="006A6350" w:rsidRDefault="006A6350">
      <w:pPr>
        <w:spacing w:before="2" w:line="120" w:lineRule="exact"/>
        <w:rPr>
          <w:sz w:val="12"/>
          <w:szCs w:val="12"/>
        </w:rPr>
      </w:pPr>
    </w:p>
    <w:p w14:paraId="094589DD" w14:textId="77777777" w:rsidR="006A6350" w:rsidRDefault="00784A95">
      <w:pPr>
        <w:ind w:left="118"/>
        <w:rPr>
          <w:sz w:val="22"/>
          <w:szCs w:val="22"/>
        </w:rPr>
      </w:pPr>
      <w:r>
        <w:rPr>
          <w:rFonts w:ascii="Calibri" w:eastAsia="Calibri" w:hAnsi="Calibri" w:cs="Calibri"/>
          <w:sz w:val="24"/>
          <w:szCs w:val="24"/>
        </w:rPr>
        <w:t xml:space="preserve">5)   </w:t>
      </w:r>
      <w:r>
        <w:rPr>
          <w:sz w:val="22"/>
          <w:szCs w:val="22"/>
        </w:rPr>
        <w:t>Go to the Analysis Menu and select “Create Calculated Field.”</w:t>
      </w:r>
    </w:p>
    <w:p w14:paraId="4BC6A872" w14:textId="77777777" w:rsidR="006A6350" w:rsidRDefault="006A6350">
      <w:pPr>
        <w:spacing w:before="4" w:line="100" w:lineRule="exact"/>
        <w:rPr>
          <w:sz w:val="11"/>
          <w:szCs w:val="11"/>
        </w:rPr>
      </w:pPr>
    </w:p>
    <w:p w14:paraId="1F38E9FE" w14:textId="77777777" w:rsidR="006A6350" w:rsidRDefault="00004232">
      <w:pPr>
        <w:ind w:left="480"/>
      </w:pPr>
      <w:r>
        <w:pict w14:anchorId="7D6DE01A">
          <v:shape id="_x0000_i1052" type="#_x0000_t75" style="width:132pt;height:239.4pt">
            <v:imagedata r:id="rId37" o:title=""/>
          </v:shape>
        </w:pict>
      </w:r>
    </w:p>
    <w:p w14:paraId="6575812D" w14:textId="77777777" w:rsidR="006A6350" w:rsidRDefault="006A6350">
      <w:pPr>
        <w:spacing w:before="4" w:line="120" w:lineRule="exact"/>
        <w:rPr>
          <w:sz w:val="12"/>
          <w:szCs w:val="12"/>
        </w:rPr>
      </w:pPr>
    </w:p>
    <w:p w14:paraId="67E97542" w14:textId="77777777" w:rsidR="006A6350" w:rsidRDefault="00784A95">
      <w:pPr>
        <w:spacing w:line="346" w:lineRule="auto"/>
        <w:ind w:left="478" w:right="277" w:hanging="360"/>
        <w:rPr>
          <w:sz w:val="22"/>
          <w:szCs w:val="22"/>
        </w:rPr>
      </w:pPr>
      <w:r>
        <w:rPr>
          <w:rFonts w:ascii="Calibri" w:eastAsia="Calibri" w:hAnsi="Calibri" w:cs="Calibri"/>
          <w:sz w:val="24"/>
          <w:szCs w:val="24"/>
        </w:rPr>
        <w:t xml:space="preserve">6)   </w:t>
      </w:r>
      <w:r>
        <w:rPr>
          <w:sz w:val="22"/>
          <w:szCs w:val="22"/>
        </w:rPr>
        <w:t>We would like to know if the relative price of milk to soda has any relationship with obesity and diabetes rates. We have a field in PRICES_TAXES called “Milk Soda Price10,” which is the price of milk divided by the price of soda, by county, in 2010.</w:t>
      </w:r>
    </w:p>
    <w:p w14:paraId="024463FC" w14:textId="77777777" w:rsidR="006A6350" w:rsidRDefault="00784A95">
      <w:pPr>
        <w:spacing w:before="18"/>
        <w:ind w:left="478"/>
        <w:rPr>
          <w:sz w:val="22"/>
          <w:szCs w:val="22"/>
        </w:rPr>
      </w:pPr>
      <w:r>
        <w:rPr>
          <w:sz w:val="22"/>
          <w:szCs w:val="22"/>
        </w:rPr>
        <w:t>In the dialog box, type “Most Expensive” for Name, and the following formula for Formula:</w:t>
      </w:r>
    </w:p>
    <w:p w14:paraId="14BC6974" w14:textId="77777777" w:rsidR="006A6350" w:rsidRDefault="006A6350">
      <w:pPr>
        <w:spacing w:before="6" w:line="120" w:lineRule="exact"/>
        <w:rPr>
          <w:sz w:val="12"/>
          <w:szCs w:val="12"/>
        </w:rPr>
      </w:pPr>
    </w:p>
    <w:p w14:paraId="1B2655BF" w14:textId="77777777" w:rsidR="006A6350" w:rsidRDefault="00784A95">
      <w:pPr>
        <w:ind w:left="478"/>
        <w:rPr>
          <w:sz w:val="22"/>
          <w:szCs w:val="22"/>
        </w:rPr>
      </w:pPr>
      <w:proofErr w:type="gramStart"/>
      <w:r>
        <w:rPr>
          <w:b/>
          <w:sz w:val="22"/>
          <w:szCs w:val="22"/>
          <w:u w:val="thick" w:color="000000"/>
        </w:rPr>
        <w:t>IIF(</w:t>
      </w:r>
      <w:proofErr w:type="gramEnd"/>
      <w:r>
        <w:rPr>
          <w:b/>
          <w:sz w:val="22"/>
          <w:szCs w:val="22"/>
          <w:u w:val="thick" w:color="000000"/>
        </w:rPr>
        <w:t>[Milk</w:t>
      </w:r>
      <w:r>
        <w:rPr>
          <w:sz w:val="22"/>
          <w:szCs w:val="22"/>
          <w:u w:val="thick" w:color="000000"/>
        </w:rPr>
        <w:t xml:space="preserve"> </w:t>
      </w:r>
      <w:r>
        <w:rPr>
          <w:b/>
          <w:sz w:val="22"/>
          <w:szCs w:val="22"/>
          <w:u w:val="thick" w:color="000000"/>
        </w:rPr>
        <w:t>Soda</w:t>
      </w:r>
      <w:r>
        <w:rPr>
          <w:sz w:val="22"/>
          <w:szCs w:val="22"/>
          <w:u w:val="thick" w:color="000000"/>
        </w:rPr>
        <w:t xml:space="preserve"> </w:t>
      </w:r>
      <w:r>
        <w:rPr>
          <w:b/>
          <w:sz w:val="22"/>
          <w:szCs w:val="22"/>
          <w:u w:val="thick" w:color="000000"/>
        </w:rPr>
        <w:t>Price10]&gt;1.0,"Milk","Soda")</w:t>
      </w:r>
    </w:p>
    <w:p w14:paraId="28B43942" w14:textId="77777777" w:rsidR="006A6350" w:rsidRDefault="006A6350">
      <w:pPr>
        <w:spacing w:before="6" w:line="120" w:lineRule="exact"/>
        <w:rPr>
          <w:sz w:val="12"/>
          <w:szCs w:val="12"/>
        </w:rPr>
      </w:pPr>
    </w:p>
    <w:p w14:paraId="25056DA6" w14:textId="77777777" w:rsidR="006A6350" w:rsidRDefault="00784A95">
      <w:pPr>
        <w:ind w:left="478"/>
        <w:rPr>
          <w:sz w:val="22"/>
          <w:szCs w:val="22"/>
        </w:rPr>
      </w:pPr>
      <w:r>
        <w:rPr>
          <w:sz w:val="22"/>
          <w:szCs w:val="22"/>
        </w:rPr>
        <w:t>It creates a binary variable, which equals to “Milk” if the condition is TRUE, and “Soda” otherwise.</w:t>
      </w:r>
    </w:p>
    <w:p w14:paraId="5C4C3685" w14:textId="77777777" w:rsidR="006A6350" w:rsidRDefault="006A6350">
      <w:pPr>
        <w:spacing w:before="1" w:line="160" w:lineRule="exact"/>
        <w:rPr>
          <w:sz w:val="16"/>
          <w:szCs w:val="16"/>
        </w:rPr>
      </w:pPr>
    </w:p>
    <w:p w14:paraId="72D47583" w14:textId="77777777" w:rsidR="006A6350" w:rsidRDefault="00D3668A">
      <w:pPr>
        <w:ind w:left="577"/>
        <w:rPr>
          <w:rFonts w:ascii="Calibri" w:eastAsia="Calibri" w:hAnsi="Calibri" w:cs="Calibri"/>
          <w:sz w:val="24"/>
          <w:szCs w:val="24"/>
        </w:rPr>
        <w:sectPr w:rsidR="006A6350">
          <w:pgSz w:w="12240" w:h="15840"/>
          <w:pgMar w:top="1180" w:right="1440" w:bottom="280" w:left="1340" w:header="0" w:footer="651" w:gutter="0"/>
          <w:cols w:space="720"/>
        </w:sectPr>
      </w:pPr>
      <w:r>
        <w:pict w14:anchorId="7B3B2F9E">
          <v:group id="_x0000_s1037" style="position:absolute;left:0;text-align:left;margin-left:90.5pt;margin-top:-1.05pt;width:384.5pt;height:19.7pt;z-index:-251659264;mso-position-horizontal-relative:page" coordorigin="1810,-21" coordsize="7690,394">
            <v:shape id="_x0000_s1038" style="position:absolute;left:1810;top:-21;width:7690;height:394" coordorigin="1810,-21" coordsize="7690,394" path="m1810,-21r7690,l9500,373r-7690,l1810,-21xe" filled="f" strokeweight=".58pt">
              <v:path arrowok="t"/>
            </v:shape>
            <w10:wrap anchorx="page"/>
          </v:group>
        </w:pict>
      </w:r>
      <w:r w:rsidR="00784A95">
        <w:rPr>
          <w:rFonts w:ascii="Calibri" w:eastAsia="Calibri" w:hAnsi="Calibri" w:cs="Calibri"/>
          <w:b/>
          <w:sz w:val="24"/>
          <w:szCs w:val="24"/>
        </w:rPr>
        <w:t>NOTE: IIF is NOT a typo. Make sure you’ve got two “</w:t>
      </w:r>
      <w:proofErr w:type="gramStart"/>
      <w:r w:rsidR="00784A95">
        <w:rPr>
          <w:rFonts w:ascii="Calibri" w:eastAsia="Calibri" w:hAnsi="Calibri" w:cs="Calibri"/>
          <w:b/>
          <w:sz w:val="24"/>
          <w:szCs w:val="24"/>
        </w:rPr>
        <w:t>I”s</w:t>
      </w:r>
      <w:proofErr w:type="gramEnd"/>
      <w:r w:rsidR="00784A95">
        <w:rPr>
          <w:rFonts w:ascii="Calibri" w:eastAsia="Calibri" w:hAnsi="Calibri" w:cs="Calibri"/>
          <w:b/>
          <w:sz w:val="24"/>
          <w:szCs w:val="24"/>
        </w:rPr>
        <w:t xml:space="preserve"> in there!</w:t>
      </w:r>
    </w:p>
    <w:p w14:paraId="5BAD23B1" w14:textId="77777777" w:rsidR="006A6350" w:rsidRDefault="00D3668A">
      <w:pPr>
        <w:spacing w:before="7" w:line="180" w:lineRule="exact"/>
        <w:rPr>
          <w:sz w:val="19"/>
          <w:szCs w:val="19"/>
        </w:rPr>
      </w:pPr>
      <w:r>
        <w:lastRenderedPageBreak/>
        <w:pict w14:anchorId="289EA913">
          <v:group id="_x0000_s1034" style="position:absolute;margin-left:92.45pt;margin-top:62.65pt;width:332.3pt;height:135.7pt;z-index:-251658240;mso-position-horizontal-relative:page;mso-position-vertical-relative:page" coordorigin="1849,1253" coordsize="6646,2714">
            <v:shape id="_x0000_s1036" type="#_x0000_t75" style="position:absolute;left:1863;top:1268;width:6619;height:2687">
              <v:imagedata r:id="rId38" o:title=""/>
            </v:shape>
            <v:shape id="_x0000_s1035" style="position:absolute;left:1857;top:1261;width:6631;height:2699" coordorigin="1857,1261" coordsize="6631,2699" path="m1857,1261r6631,l8488,3960r-6631,l1857,1261xe" filled="f">
              <v:path arrowok="t"/>
            </v:shape>
            <w10:wrap anchorx="page" anchory="page"/>
          </v:group>
        </w:pict>
      </w:r>
    </w:p>
    <w:p w14:paraId="1C3F15F2" w14:textId="77777777" w:rsidR="006A6350" w:rsidRDefault="006A6350">
      <w:pPr>
        <w:spacing w:line="200" w:lineRule="exact"/>
      </w:pPr>
    </w:p>
    <w:p w14:paraId="3B3993D2" w14:textId="77777777" w:rsidR="006A6350" w:rsidRDefault="006A6350">
      <w:pPr>
        <w:spacing w:line="200" w:lineRule="exact"/>
      </w:pPr>
    </w:p>
    <w:p w14:paraId="2AE8ADE4" w14:textId="77777777" w:rsidR="006A6350" w:rsidRDefault="006A6350">
      <w:pPr>
        <w:spacing w:line="200" w:lineRule="exact"/>
      </w:pPr>
    </w:p>
    <w:p w14:paraId="3B63CC0F" w14:textId="77777777" w:rsidR="006A6350" w:rsidRDefault="006A6350">
      <w:pPr>
        <w:spacing w:line="200" w:lineRule="exact"/>
      </w:pPr>
    </w:p>
    <w:p w14:paraId="7E98392E" w14:textId="77777777" w:rsidR="006A6350" w:rsidRDefault="006A6350">
      <w:pPr>
        <w:spacing w:line="200" w:lineRule="exact"/>
      </w:pPr>
    </w:p>
    <w:p w14:paraId="30D6A2D5" w14:textId="77777777" w:rsidR="006A6350" w:rsidRDefault="006A6350">
      <w:pPr>
        <w:spacing w:line="200" w:lineRule="exact"/>
      </w:pPr>
    </w:p>
    <w:p w14:paraId="35318871" w14:textId="77777777" w:rsidR="006A6350" w:rsidRDefault="006A6350">
      <w:pPr>
        <w:spacing w:line="200" w:lineRule="exact"/>
      </w:pPr>
    </w:p>
    <w:p w14:paraId="484C2055" w14:textId="77777777" w:rsidR="006A6350" w:rsidRDefault="006A6350">
      <w:pPr>
        <w:spacing w:line="200" w:lineRule="exact"/>
      </w:pPr>
    </w:p>
    <w:p w14:paraId="2B812915" w14:textId="77777777" w:rsidR="006A6350" w:rsidRDefault="006A6350">
      <w:pPr>
        <w:spacing w:line="200" w:lineRule="exact"/>
      </w:pPr>
    </w:p>
    <w:p w14:paraId="1511DA0E" w14:textId="77777777" w:rsidR="006A6350" w:rsidRDefault="006A6350">
      <w:pPr>
        <w:spacing w:line="200" w:lineRule="exact"/>
      </w:pPr>
    </w:p>
    <w:p w14:paraId="68E7133D" w14:textId="77777777" w:rsidR="006A6350" w:rsidRDefault="006A6350">
      <w:pPr>
        <w:spacing w:line="200" w:lineRule="exact"/>
      </w:pPr>
    </w:p>
    <w:p w14:paraId="03DA084B" w14:textId="77777777" w:rsidR="006A6350" w:rsidRDefault="006A6350">
      <w:pPr>
        <w:spacing w:line="200" w:lineRule="exact"/>
      </w:pPr>
    </w:p>
    <w:p w14:paraId="5E7CE5C2" w14:textId="77777777" w:rsidR="006A6350" w:rsidRDefault="00784A95">
      <w:pPr>
        <w:spacing w:before="14"/>
        <w:ind w:left="118"/>
        <w:rPr>
          <w:sz w:val="22"/>
          <w:szCs w:val="22"/>
        </w:rPr>
      </w:pPr>
      <w:r>
        <w:rPr>
          <w:rFonts w:ascii="Calibri" w:eastAsia="Calibri" w:hAnsi="Calibri" w:cs="Calibri"/>
          <w:sz w:val="24"/>
          <w:szCs w:val="24"/>
        </w:rPr>
        <w:t xml:space="preserve">7)   </w:t>
      </w:r>
      <w:r>
        <w:rPr>
          <w:sz w:val="22"/>
          <w:szCs w:val="22"/>
        </w:rPr>
        <w:t>If you typed it correctly, you’ll see “The calculation is valid” under the Formula text box. Then click</w:t>
      </w:r>
    </w:p>
    <w:p w14:paraId="78872C5F" w14:textId="77777777" w:rsidR="006A6350" w:rsidRDefault="006A6350">
      <w:pPr>
        <w:spacing w:before="4" w:line="100" w:lineRule="exact"/>
        <w:rPr>
          <w:sz w:val="11"/>
          <w:szCs w:val="11"/>
        </w:rPr>
      </w:pPr>
    </w:p>
    <w:p w14:paraId="74BE441A" w14:textId="77777777" w:rsidR="006A6350" w:rsidRDefault="00784A95">
      <w:pPr>
        <w:ind w:left="478"/>
        <w:rPr>
          <w:sz w:val="22"/>
          <w:szCs w:val="22"/>
        </w:rPr>
      </w:pPr>
      <w:r>
        <w:rPr>
          <w:sz w:val="22"/>
          <w:szCs w:val="22"/>
        </w:rPr>
        <w:t>“OK.” You will see the new field appear under Dimensions:</w:t>
      </w:r>
    </w:p>
    <w:p w14:paraId="42478292" w14:textId="77777777" w:rsidR="006A6350" w:rsidRDefault="006A6350">
      <w:pPr>
        <w:spacing w:before="7" w:line="120" w:lineRule="exact"/>
        <w:rPr>
          <w:sz w:val="12"/>
          <w:szCs w:val="12"/>
        </w:rPr>
      </w:pPr>
    </w:p>
    <w:p w14:paraId="4C68EEE2" w14:textId="77777777" w:rsidR="006A6350" w:rsidRDefault="00004232">
      <w:pPr>
        <w:ind w:left="480"/>
      </w:pPr>
      <w:r>
        <w:pict w14:anchorId="69C90E4C">
          <v:shape id="_x0000_i1053" type="#_x0000_t75" style="width:113.4pt;height:151.2pt">
            <v:imagedata r:id="rId39" o:title=""/>
          </v:shape>
        </w:pict>
      </w:r>
    </w:p>
    <w:p w14:paraId="70A137C1" w14:textId="77777777" w:rsidR="006A6350" w:rsidRDefault="006A6350">
      <w:pPr>
        <w:spacing w:before="5" w:line="120" w:lineRule="exact"/>
        <w:rPr>
          <w:sz w:val="12"/>
          <w:szCs w:val="12"/>
        </w:rPr>
      </w:pPr>
    </w:p>
    <w:p w14:paraId="73E4D747" w14:textId="77777777" w:rsidR="006A6350" w:rsidRDefault="00784A95">
      <w:pPr>
        <w:ind w:left="118"/>
        <w:rPr>
          <w:sz w:val="22"/>
          <w:szCs w:val="22"/>
        </w:rPr>
      </w:pPr>
      <w:r>
        <w:rPr>
          <w:rFonts w:ascii="Calibri" w:eastAsia="Calibri" w:hAnsi="Calibri" w:cs="Calibri"/>
          <w:sz w:val="24"/>
          <w:szCs w:val="24"/>
        </w:rPr>
        <w:t xml:space="preserve">8)   </w:t>
      </w:r>
      <w:r>
        <w:rPr>
          <w:sz w:val="22"/>
          <w:szCs w:val="22"/>
        </w:rPr>
        <w:t>Drag your new “Most Expensive” dimension to the “Color” button of the Marks area.</w:t>
      </w:r>
    </w:p>
    <w:p w14:paraId="2D23BBDA" w14:textId="77777777" w:rsidR="006A6350" w:rsidRDefault="006A6350">
      <w:pPr>
        <w:spacing w:before="2" w:line="100" w:lineRule="exact"/>
        <w:rPr>
          <w:sz w:val="11"/>
          <w:szCs w:val="11"/>
        </w:rPr>
      </w:pPr>
    </w:p>
    <w:p w14:paraId="4EEA53D1" w14:textId="77777777" w:rsidR="006A6350" w:rsidRDefault="00004232">
      <w:pPr>
        <w:ind w:left="480"/>
      </w:pPr>
      <w:r>
        <w:pict w14:anchorId="613675FD">
          <v:shape id="_x0000_i1054" type="#_x0000_t75" style="width:198pt;height:52.8pt">
            <v:imagedata r:id="rId40" o:title=""/>
          </v:shape>
        </w:pict>
      </w:r>
    </w:p>
    <w:p w14:paraId="0E9E468E" w14:textId="77777777" w:rsidR="006A6350" w:rsidRDefault="006A6350">
      <w:pPr>
        <w:spacing w:before="3" w:line="120" w:lineRule="exact"/>
        <w:rPr>
          <w:sz w:val="12"/>
          <w:szCs w:val="12"/>
        </w:rPr>
      </w:pPr>
    </w:p>
    <w:p w14:paraId="69056FF4" w14:textId="77777777" w:rsidR="006A6350" w:rsidRDefault="00784A95">
      <w:pPr>
        <w:ind w:left="118"/>
        <w:rPr>
          <w:sz w:val="22"/>
          <w:szCs w:val="22"/>
        </w:rPr>
        <w:sectPr w:rsidR="006A6350">
          <w:pgSz w:w="12240" w:h="15840"/>
          <w:pgMar w:top="1480" w:right="1380" w:bottom="280" w:left="1340" w:header="0" w:footer="651" w:gutter="0"/>
          <w:cols w:space="720"/>
        </w:sectPr>
      </w:pPr>
      <w:r>
        <w:rPr>
          <w:rFonts w:ascii="Calibri" w:eastAsia="Calibri" w:hAnsi="Calibri" w:cs="Calibri"/>
          <w:sz w:val="24"/>
          <w:szCs w:val="24"/>
        </w:rPr>
        <w:t xml:space="preserve">9)   </w:t>
      </w:r>
      <w:r>
        <w:rPr>
          <w:sz w:val="22"/>
          <w:szCs w:val="22"/>
        </w:rPr>
        <w:t>It will now color code your scatterplot:</w:t>
      </w:r>
    </w:p>
    <w:p w14:paraId="10A4D097" w14:textId="77777777" w:rsidR="006A6350" w:rsidRDefault="00004232">
      <w:pPr>
        <w:spacing w:before="100"/>
        <w:ind w:left="480"/>
      </w:pPr>
      <w:r>
        <w:lastRenderedPageBreak/>
        <w:pict w14:anchorId="015958D6">
          <v:shape id="_x0000_i1055" type="#_x0000_t75" style="width:288.6pt;height:265.8pt">
            <v:imagedata r:id="rId41" o:title=""/>
          </v:shape>
        </w:pict>
      </w:r>
    </w:p>
    <w:p w14:paraId="1DE2E861" w14:textId="77777777" w:rsidR="006A6350" w:rsidRDefault="006A6350">
      <w:pPr>
        <w:spacing w:before="5" w:line="100" w:lineRule="exact"/>
        <w:rPr>
          <w:sz w:val="11"/>
          <w:szCs w:val="11"/>
        </w:rPr>
      </w:pPr>
    </w:p>
    <w:p w14:paraId="24F99B92" w14:textId="77777777" w:rsidR="006A6350" w:rsidRDefault="00784A95">
      <w:pPr>
        <w:spacing w:before="32" w:line="359" w:lineRule="auto"/>
        <w:ind w:left="478" w:right="67"/>
        <w:jc w:val="both"/>
        <w:rPr>
          <w:sz w:val="22"/>
          <w:szCs w:val="22"/>
        </w:rPr>
      </w:pPr>
      <w:r>
        <w:rPr>
          <w:sz w:val="22"/>
          <w:szCs w:val="22"/>
        </w:rPr>
        <w:t>Orange dots represent counties where Milk is more expensive, and Red dots represent counties where Soda is more expensive. The blue dots represent counties where this figure was not available, so let’s get rid of that.</w:t>
      </w:r>
    </w:p>
    <w:p w14:paraId="16D1EAB6" w14:textId="77777777" w:rsidR="006A6350" w:rsidRDefault="00784A95">
      <w:pPr>
        <w:spacing w:before="1" w:line="333" w:lineRule="auto"/>
        <w:ind w:left="478" w:right="430" w:hanging="360"/>
        <w:rPr>
          <w:sz w:val="22"/>
          <w:szCs w:val="22"/>
        </w:rPr>
      </w:pPr>
      <w:r>
        <w:rPr>
          <w:rFonts w:ascii="Calibri" w:eastAsia="Calibri" w:hAnsi="Calibri" w:cs="Calibri"/>
          <w:sz w:val="24"/>
          <w:szCs w:val="24"/>
        </w:rPr>
        <w:t xml:space="preserve">10) </w:t>
      </w:r>
      <w:r>
        <w:rPr>
          <w:sz w:val="22"/>
          <w:szCs w:val="22"/>
        </w:rPr>
        <w:t>Right-click on “Most Expensive” under the Marks area and select “Filter…” Unselect “Null” and click “OK.”</w:t>
      </w:r>
    </w:p>
    <w:p w14:paraId="0E260437" w14:textId="77777777" w:rsidR="006A6350" w:rsidRDefault="00784A95">
      <w:pPr>
        <w:spacing w:before="28"/>
        <w:ind w:left="118"/>
        <w:rPr>
          <w:sz w:val="22"/>
          <w:szCs w:val="22"/>
        </w:rPr>
      </w:pPr>
      <w:r>
        <w:rPr>
          <w:rFonts w:ascii="Calibri" w:eastAsia="Calibri" w:hAnsi="Calibri" w:cs="Calibri"/>
          <w:sz w:val="24"/>
          <w:szCs w:val="24"/>
        </w:rPr>
        <w:t xml:space="preserve">11) </w:t>
      </w:r>
      <w:r>
        <w:rPr>
          <w:sz w:val="22"/>
          <w:szCs w:val="22"/>
        </w:rPr>
        <w:t>The plot will now look a little cleaner:</w:t>
      </w:r>
    </w:p>
    <w:p w14:paraId="637C5904" w14:textId="77777777" w:rsidR="006A6350" w:rsidRDefault="006A6350">
      <w:pPr>
        <w:spacing w:before="3" w:line="100" w:lineRule="exact"/>
        <w:rPr>
          <w:sz w:val="11"/>
          <w:szCs w:val="11"/>
        </w:rPr>
      </w:pPr>
    </w:p>
    <w:p w14:paraId="346FE0A5" w14:textId="77777777" w:rsidR="006A6350" w:rsidRDefault="00004232">
      <w:pPr>
        <w:ind w:left="480"/>
      </w:pPr>
      <w:r>
        <w:pict w14:anchorId="5BB1A8C3">
          <v:shape id="_x0000_i1056" type="#_x0000_t75" style="width:264pt;height:226.8pt">
            <v:imagedata r:id="rId42" o:title=""/>
          </v:shape>
        </w:pict>
      </w:r>
    </w:p>
    <w:p w14:paraId="4309ECE3" w14:textId="77777777" w:rsidR="006A6350" w:rsidRDefault="006A6350">
      <w:pPr>
        <w:spacing w:before="3" w:line="120" w:lineRule="exact"/>
        <w:rPr>
          <w:sz w:val="13"/>
          <w:szCs w:val="13"/>
        </w:rPr>
      </w:pPr>
    </w:p>
    <w:p w14:paraId="6ED19D39" w14:textId="77777777" w:rsidR="006A6350" w:rsidRDefault="00784A95">
      <w:pPr>
        <w:ind w:left="118"/>
        <w:rPr>
          <w:sz w:val="22"/>
          <w:szCs w:val="22"/>
        </w:rPr>
      </w:pPr>
      <w:r>
        <w:rPr>
          <w:rFonts w:ascii="Calibri" w:eastAsia="Calibri" w:hAnsi="Calibri" w:cs="Calibri"/>
          <w:sz w:val="24"/>
          <w:szCs w:val="24"/>
        </w:rPr>
        <w:t xml:space="preserve">12) </w:t>
      </w:r>
      <w:r>
        <w:rPr>
          <w:sz w:val="22"/>
          <w:szCs w:val="22"/>
        </w:rPr>
        <w:t>We learn a few interesting things from this plot:</w:t>
      </w:r>
    </w:p>
    <w:p w14:paraId="7A898EF6" w14:textId="77777777" w:rsidR="006A6350" w:rsidRDefault="006A6350">
      <w:pPr>
        <w:spacing w:before="6" w:line="100" w:lineRule="exact"/>
        <w:rPr>
          <w:sz w:val="11"/>
          <w:szCs w:val="11"/>
        </w:rPr>
      </w:pPr>
    </w:p>
    <w:p w14:paraId="0A3E6BEE" w14:textId="77777777" w:rsidR="006A6350" w:rsidRDefault="00784A95">
      <w:pPr>
        <w:ind w:left="544" w:right="4084"/>
        <w:jc w:val="both"/>
        <w:rPr>
          <w:sz w:val="22"/>
          <w:szCs w:val="22"/>
        </w:rPr>
      </w:pPr>
      <w:r>
        <w:rPr>
          <w:rFonts w:ascii="Verdana" w:eastAsia="Verdana" w:hAnsi="Verdana" w:cs="Verdana"/>
          <w:w w:val="96"/>
          <w:sz w:val="24"/>
          <w:szCs w:val="24"/>
        </w:rPr>
        <w:t>•</w:t>
      </w:r>
      <w:r>
        <w:rPr>
          <w:rFonts w:ascii="Verdana" w:eastAsia="Verdana" w:hAnsi="Verdana" w:cs="Verdana"/>
          <w:sz w:val="24"/>
          <w:szCs w:val="24"/>
        </w:rPr>
        <w:t xml:space="preserve">  </w:t>
      </w:r>
      <w:r>
        <w:rPr>
          <w:sz w:val="22"/>
          <w:szCs w:val="22"/>
        </w:rPr>
        <w:t>In most counties, milk is more expensive than soda.</w:t>
      </w:r>
    </w:p>
    <w:p w14:paraId="17BF46FB" w14:textId="77777777" w:rsidR="006A6350" w:rsidRDefault="006A6350">
      <w:pPr>
        <w:spacing w:before="1" w:line="120" w:lineRule="exact"/>
        <w:rPr>
          <w:sz w:val="12"/>
          <w:szCs w:val="12"/>
        </w:rPr>
      </w:pPr>
    </w:p>
    <w:p w14:paraId="2012C388" w14:textId="77777777" w:rsidR="006A6350" w:rsidRDefault="00784A95">
      <w:pPr>
        <w:ind w:left="544" w:right="105"/>
        <w:jc w:val="both"/>
        <w:rPr>
          <w:sz w:val="22"/>
          <w:szCs w:val="22"/>
        </w:rPr>
        <w:sectPr w:rsidR="006A6350">
          <w:pgSz w:w="12240" w:h="15840"/>
          <w:pgMar w:top="1140" w:right="1420" w:bottom="280" w:left="1340" w:header="0" w:footer="651" w:gutter="0"/>
          <w:cols w:space="720"/>
        </w:sectPr>
      </w:pPr>
      <w:r>
        <w:rPr>
          <w:rFonts w:ascii="Verdana" w:eastAsia="Verdana" w:hAnsi="Verdana" w:cs="Verdana"/>
          <w:w w:val="96"/>
          <w:sz w:val="24"/>
          <w:szCs w:val="24"/>
        </w:rPr>
        <w:t>•</w:t>
      </w:r>
      <w:r>
        <w:rPr>
          <w:rFonts w:ascii="Verdana" w:eastAsia="Verdana" w:hAnsi="Verdana" w:cs="Verdana"/>
          <w:sz w:val="24"/>
          <w:szCs w:val="24"/>
        </w:rPr>
        <w:t xml:space="preserve">  </w:t>
      </w:r>
      <w:r>
        <w:rPr>
          <w:sz w:val="22"/>
          <w:szCs w:val="22"/>
        </w:rPr>
        <w:t>Where milk is more expensive, obesity and diabetes rates tend to be higher. The orange dots tend</w:t>
      </w:r>
    </w:p>
    <w:p w14:paraId="0AE402AA" w14:textId="77777777" w:rsidR="006A6350" w:rsidRDefault="00784A95">
      <w:pPr>
        <w:spacing w:before="79"/>
        <w:ind w:left="827"/>
        <w:rPr>
          <w:sz w:val="22"/>
          <w:szCs w:val="22"/>
        </w:rPr>
      </w:pPr>
      <w:r>
        <w:rPr>
          <w:sz w:val="22"/>
          <w:szCs w:val="22"/>
        </w:rPr>
        <w:lastRenderedPageBreak/>
        <w:t>to be at the upper right of the plot.</w:t>
      </w:r>
    </w:p>
    <w:p w14:paraId="6846E775" w14:textId="77777777" w:rsidR="006A6350" w:rsidRDefault="006A6350">
      <w:pPr>
        <w:spacing w:before="9" w:line="120" w:lineRule="exact"/>
        <w:rPr>
          <w:sz w:val="12"/>
          <w:szCs w:val="12"/>
        </w:rPr>
      </w:pPr>
    </w:p>
    <w:p w14:paraId="032A5A16" w14:textId="77777777" w:rsidR="006A6350" w:rsidRDefault="00784A95">
      <w:pPr>
        <w:spacing w:line="341" w:lineRule="auto"/>
        <w:ind w:left="827" w:right="73" w:hanging="283"/>
        <w:rPr>
          <w:sz w:val="22"/>
          <w:szCs w:val="22"/>
        </w:rPr>
      </w:pPr>
      <w:r>
        <w:rPr>
          <w:rFonts w:ascii="Verdana" w:eastAsia="Verdana" w:hAnsi="Verdana" w:cs="Verdana"/>
          <w:w w:val="96"/>
          <w:sz w:val="24"/>
          <w:szCs w:val="24"/>
        </w:rPr>
        <w:t>•</w:t>
      </w:r>
      <w:r>
        <w:rPr>
          <w:rFonts w:ascii="Verdana" w:eastAsia="Verdana" w:hAnsi="Verdana" w:cs="Verdana"/>
          <w:sz w:val="24"/>
          <w:szCs w:val="24"/>
        </w:rPr>
        <w:t xml:space="preserve">  </w:t>
      </w:r>
      <w:r>
        <w:rPr>
          <w:sz w:val="22"/>
          <w:szCs w:val="22"/>
        </w:rPr>
        <w:t>Where soda is more expensive, obesity and diabetes rates tend to be lower. The green dots tend to be at the lower left of the plot.</w:t>
      </w:r>
    </w:p>
    <w:p w14:paraId="0ACEA4A9" w14:textId="77777777" w:rsidR="006A6350" w:rsidRDefault="00784A95">
      <w:pPr>
        <w:spacing w:before="19"/>
        <w:ind w:left="118"/>
        <w:rPr>
          <w:sz w:val="22"/>
          <w:szCs w:val="22"/>
        </w:rPr>
      </w:pPr>
      <w:r>
        <w:rPr>
          <w:rFonts w:ascii="Calibri" w:eastAsia="Calibri" w:hAnsi="Calibri" w:cs="Calibri"/>
          <w:sz w:val="24"/>
          <w:szCs w:val="24"/>
        </w:rPr>
        <w:t xml:space="preserve">13) </w:t>
      </w:r>
      <w:r>
        <w:rPr>
          <w:sz w:val="22"/>
          <w:szCs w:val="22"/>
        </w:rPr>
        <w:t>Rename “Sheet 3” to “Impact of Beverage Prices”</w:t>
      </w:r>
    </w:p>
    <w:p w14:paraId="348F9062" w14:textId="77777777" w:rsidR="006A6350" w:rsidRDefault="006A6350">
      <w:pPr>
        <w:spacing w:line="100" w:lineRule="exact"/>
        <w:rPr>
          <w:sz w:val="11"/>
          <w:szCs w:val="11"/>
        </w:rPr>
      </w:pPr>
    </w:p>
    <w:p w14:paraId="02A2D7C9" w14:textId="77777777" w:rsidR="006A6350" w:rsidRDefault="00784A95">
      <w:pPr>
        <w:ind w:left="118"/>
        <w:rPr>
          <w:sz w:val="22"/>
          <w:szCs w:val="22"/>
        </w:rPr>
      </w:pPr>
      <w:r>
        <w:rPr>
          <w:rFonts w:ascii="Calibri" w:eastAsia="Calibri" w:hAnsi="Calibri" w:cs="Calibri"/>
          <w:sz w:val="24"/>
          <w:szCs w:val="24"/>
        </w:rPr>
        <w:t xml:space="preserve">14) </w:t>
      </w:r>
      <w:r>
        <w:rPr>
          <w:sz w:val="22"/>
          <w:szCs w:val="22"/>
        </w:rPr>
        <w:t>Save the Tableau workbook.</w:t>
      </w:r>
    </w:p>
    <w:p w14:paraId="3C3CFC98" w14:textId="77777777" w:rsidR="006A6350" w:rsidRDefault="006A6350">
      <w:pPr>
        <w:spacing w:before="4" w:line="100" w:lineRule="exact"/>
        <w:rPr>
          <w:sz w:val="11"/>
          <w:szCs w:val="11"/>
        </w:rPr>
      </w:pPr>
    </w:p>
    <w:p w14:paraId="0AB328C1" w14:textId="77777777" w:rsidR="006A6350" w:rsidRDefault="00784A95">
      <w:pPr>
        <w:ind w:left="118"/>
        <w:rPr>
          <w:sz w:val="22"/>
          <w:szCs w:val="22"/>
        </w:rPr>
      </w:pPr>
      <w:r>
        <w:rPr>
          <w:b/>
          <w:sz w:val="22"/>
          <w:szCs w:val="22"/>
        </w:rPr>
        <w:t>6. Create a dashboard</w:t>
      </w:r>
    </w:p>
    <w:p w14:paraId="162F3887" w14:textId="77777777" w:rsidR="006A6350" w:rsidRDefault="006A6350">
      <w:pPr>
        <w:spacing w:before="6" w:line="120" w:lineRule="exact"/>
        <w:rPr>
          <w:sz w:val="12"/>
          <w:szCs w:val="12"/>
        </w:rPr>
      </w:pPr>
    </w:p>
    <w:p w14:paraId="2C98404D" w14:textId="77777777" w:rsidR="006A6350" w:rsidRDefault="00784A95">
      <w:pPr>
        <w:ind w:left="118"/>
        <w:rPr>
          <w:sz w:val="22"/>
          <w:szCs w:val="22"/>
        </w:rPr>
      </w:pPr>
      <w:r>
        <w:rPr>
          <w:sz w:val="22"/>
          <w:szCs w:val="22"/>
        </w:rPr>
        <w:t>A dashboard is a collection of worksheets, arranged so that they are easy to view all at once.</w:t>
      </w:r>
    </w:p>
    <w:p w14:paraId="67E798B8" w14:textId="77777777" w:rsidR="006A6350" w:rsidRDefault="006A6350">
      <w:pPr>
        <w:spacing w:before="4" w:line="120" w:lineRule="exact"/>
        <w:rPr>
          <w:sz w:val="12"/>
          <w:szCs w:val="12"/>
        </w:rPr>
      </w:pPr>
    </w:p>
    <w:p w14:paraId="3ADAC760" w14:textId="77777777" w:rsidR="006A6350" w:rsidRDefault="00784A95">
      <w:pPr>
        <w:ind w:left="118"/>
        <w:rPr>
          <w:sz w:val="22"/>
          <w:szCs w:val="22"/>
        </w:rPr>
      </w:pPr>
      <w:r>
        <w:rPr>
          <w:rFonts w:ascii="Calibri" w:eastAsia="Calibri" w:hAnsi="Calibri" w:cs="Calibri"/>
          <w:sz w:val="24"/>
          <w:szCs w:val="24"/>
        </w:rPr>
        <w:t xml:space="preserve">1)   </w:t>
      </w:r>
      <w:r>
        <w:rPr>
          <w:sz w:val="22"/>
          <w:szCs w:val="22"/>
        </w:rPr>
        <w:t>Click on the</w:t>
      </w:r>
      <w:r w:rsidR="00004232">
        <w:pict w14:anchorId="49A42253">
          <v:shape id="_x0000_i1057" type="#_x0000_t75" style="width:23.4pt;height:19.8pt">
            <v:imagedata r:id="rId43" o:title=""/>
          </v:shape>
        </w:pict>
      </w:r>
      <w:r>
        <w:rPr>
          <w:sz w:val="22"/>
          <w:szCs w:val="22"/>
        </w:rPr>
        <w:t>tab at the bottom of the screen to create a new dashboard.</w:t>
      </w:r>
    </w:p>
    <w:p w14:paraId="761F835D" w14:textId="77777777" w:rsidR="006A6350" w:rsidRDefault="006A6350">
      <w:pPr>
        <w:spacing w:before="9" w:line="120" w:lineRule="exact"/>
        <w:rPr>
          <w:sz w:val="12"/>
          <w:szCs w:val="12"/>
        </w:rPr>
      </w:pPr>
    </w:p>
    <w:p w14:paraId="31FF90A8" w14:textId="77777777" w:rsidR="006A6350" w:rsidRDefault="00784A95">
      <w:pPr>
        <w:ind w:left="118"/>
        <w:rPr>
          <w:sz w:val="22"/>
          <w:szCs w:val="22"/>
        </w:rPr>
      </w:pPr>
      <w:r>
        <w:rPr>
          <w:rFonts w:ascii="Calibri" w:eastAsia="Calibri" w:hAnsi="Calibri" w:cs="Calibri"/>
          <w:sz w:val="24"/>
          <w:szCs w:val="24"/>
        </w:rPr>
        <w:t xml:space="preserve">2)   </w:t>
      </w:r>
      <w:r>
        <w:rPr>
          <w:sz w:val="22"/>
          <w:szCs w:val="22"/>
        </w:rPr>
        <w:t>Drag the “Fast Food Density by State” worksheet (under Dashboard) to the “Drop sheets here”</w:t>
      </w:r>
    </w:p>
    <w:p w14:paraId="345D38E6" w14:textId="77777777" w:rsidR="006A6350" w:rsidRDefault="006A6350">
      <w:pPr>
        <w:spacing w:before="4" w:line="100" w:lineRule="exact"/>
        <w:rPr>
          <w:sz w:val="11"/>
          <w:szCs w:val="11"/>
        </w:rPr>
      </w:pPr>
    </w:p>
    <w:p w14:paraId="775CAE69" w14:textId="77777777" w:rsidR="006A6350" w:rsidRDefault="00784A95">
      <w:pPr>
        <w:ind w:left="478"/>
        <w:rPr>
          <w:sz w:val="22"/>
          <w:szCs w:val="22"/>
        </w:rPr>
      </w:pPr>
      <w:r>
        <w:rPr>
          <w:sz w:val="22"/>
          <w:szCs w:val="22"/>
        </w:rPr>
        <w:t>whitespace.</w:t>
      </w:r>
    </w:p>
    <w:p w14:paraId="399BF0B3" w14:textId="77777777" w:rsidR="006A6350" w:rsidRDefault="006A6350">
      <w:pPr>
        <w:spacing w:before="7" w:line="120" w:lineRule="exact"/>
        <w:rPr>
          <w:sz w:val="12"/>
          <w:szCs w:val="12"/>
        </w:rPr>
      </w:pPr>
    </w:p>
    <w:p w14:paraId="2E6DD4ED" w14:textId="77777777" w:rsidR="006A6350" w:rsidRDefault="00004232">
      <w:pPr>
        <w:ind w:left="480"/>
      </w:pPr>
      <w:r>
        <w:pict w14:anchorId="38C59528">
          <v:shape id="_x0000_i1058" type="#_x0000_t75" style="width:391.8pt;height:220.2pt">
            <v:imagedata r:id="rId44" o:title=""/>
          </v:shape>
        </w:pict>
      </w:r>
    </w:p>
    <w:p w14:paraId="468E5007" w14:textId="77777777" w:rsidR="006A6350" w:rsidRDefault="006A6350">
      <w:pPr>
        <w:spacing w:before="3" w:line="120" w:lineRule="exact"/>
        <w:rPr>
          <w:sz w:val="12"/>
          <w:szCs w:val="12"/>
        </w:rPr>
      </w:pPr>
    </w:p>
    <w:p w14:paraId="5CA104C4" w14:textId="77777777" w:rsidR="006A6350" w:rsidRDefault="00784A95">
      <w:pPr>
        <w:spacing w:line="346" w:lineRule="auto"/>
        <w:ind w:left="478" w:right="602" w:hanging="360"/>
        <w:rPr>
          <w:sz w:val="22"/>
          <w:szCs w:val="22"/>
        </w:rPr>
      </w:pPr>
      <w:r>
        <w:rPr>
          <w:rFonts w:ascii="Calibri" w:eastAsia="Calibri" w:hAnsi="Calibri" w:cs="Calibri"/>
          <w:sz w:val="24"/>
          <w:szCs w:val="24"/>
        </w:rPr>
        <w:t xml:space="preserve">3)   </w:t>
      </w:r>
      <w:r>
        <w:rPr>
          <w:sz w:val="22"/>
          <w:szCs w:val="22"/>
        </w:rPr>
        <w:t>Now drag the “Fast Food Density vs. Obesity Rates” worksheet to the bottom half of the workspace (the map). When you are in the right spot, you will see the bottom half of the map shaded light gray.</w:t>
      </w:r>
    </w:p>
    <w:p w14:paraId="2840C672" w14:textId="77777777" w:rsidR="006A6350" w:rsidRDefault="00784A95">
      <w:pPr>
        <w:spacing w:before="14" w:line="333" w:lineRule="auto"/>
        <w:ind w:left="478" w:right="1198" w:hanging="360"/>
        <w:rPr>
          <w:sz w:val="22"/>
          <w:szCs w:val="22"/>
        </w:rPr>
        <w:sectPr w:rsidR="006A6350">
          <w:pgSz w:w="12240" w:h="15840"/>
          <w:pgMar w:top="1160" w:right="1620" w:bottom="280" w:left="1340" w:header="0" w:footer="651" w:gutter="0"/>
          <w:cols w:space="720"/>
        </w:sectPr>
      </w:pPr>
      <w:r>
        <w:rPr>
          <w:rFonts w:ascii="Calibri" w:eastAsia="Calibri" w:hAnsi="Calibri" w:cs="Calibri"/>
          <w:sz w:val="24"/>
          <w:szCs w:val="24"/>
        </w:rPr>
        <w:t xml:space="preserve">4)   </w:t>
      </w:r>
      <w:r>
        <w:rPr>
          <w:sz w:val="22"/>
          <w:szCs w:val="22"/>
        </w:rPr>
        <w:t>Now drag the “Impact of Beverage Prices” worksheet to the bottom right corner of the workspace (the right side of the scatterplot). It will look like this:</w:t>
      </w:r>
    </w:p>
    <w:p w14:paraId="5809C4D3" w14:textId="77777777" w:rsidR="006A6350" w:rsidRDefault="00004232">
      <w:pPr>
        <w:spacing w:before="100"/>
        <w:ind w:left="480"/>
      </w:pPr>
      <w:r>
        <w:lastRenderedPageBreak/>
        <w:pict w14:anchorId="0EF7F28E">
          <v:shape id="_x0000_i1059" type="#_x0000_t75" style="width:372pt;height:271.2pt">
            <v:imagedata r:id="rId45" o:title=""/>
          </v:shape>
        </w:pict>
      </w:r>
    </w:p>
    <w:p w14:paraId="09D0C273" w14:textId="77777777" w:rsidR="006A6350" w:rsidRDefault="006A6350">
      <w:pPr>
        <w:spacing w:before="10" w:line="120" w:lineRule="exact"/>
        <w:rPr>
          <w:sz w:val="12"/>
          <w:szCs w:val="12"/>
        </w:rPr>
      </w:pPr>
    </w:p>
    <w:p w14:paraId="28C0698E" w14:textId="77777777" w:rsidR="006A6350" w:rsidRDefault="00784A95">
      <w:pPr>
        <w:spacing w:before="14" w:line="280" w:lineRule="exact"/>
        <w:ind w:left="118"/>
        <w:rPr>
          <w:sz w:val="22"/>
          <w:szCs w:val="22"/>
        </w:rPr>
      </w:pPr>
      <w:r>
        <w:rPr>
          <w:rFonts w:ascii="Calibri" w:eastAsia="Calibri" w:hAnsi="Calibri" w:cs="Calibri"/>
          <w:sz w:val="24"/>
          <w:szCs w:val="24"/>
        </w:rPr>
        <w:t xml:space="preserve">5)   </w:t>
      </w:r>
      <w:r>
        <w:rPr>
          <w:sz w:val="22"/>
          <w:szCs w:val="22"/>
        </w:rPr>
        <w:t>Rename the “Dashboard 1” tab to whatever you would like and then save your workbook.</w:t>
      </w:r>
    </w:p>
    <w:p w14:paraId="789E33C4" w14:textId="77777777" w:rsidR="006A6350" w:rsidRDefault="006A6350">
      <w:pPr>
        <w:spacing w:line="200" w:lineRule="exact"/>
      </w:pPr>
    </w:p>
    <w:p w14:paraId="6834D578" w14:textId="77777777" w:rsidR="006A6350" w:rsidRDefault="006A6350">
      <w:pPr>
        <w:spacing w:before="8" w:line="260" w:lineRule="exact"/>
        <w:rPr>
          <w:sz w:val="26"/>
          <w:szCs w:val="26"/>
        </w:rPr>
      </w:pPr>
    </w:p>
    <w:p w14:paraId="4DEE52C1" w14:textId="77777777" w:rsidR="006A6350" w:rsidRDefault="00784A95">
      <w:pPr>
        <w:spacing w:before="32"/>
        <w:ind w:left="118"/>
        <w:rPr>
          <w:sz w:val="22"/>
          <w:szCs w:val="22"/>
        </w:rPr>
      </w:pPr>
      <w:r>
        <w:rPr>
          <w:b/>
          <w:sz w:val="22"/>
          <w:szCs w:val="22"/>
          <w:highlight w:val="yellow"/>
        </w:rPr>
        <w:t>7.</w:t>
      </w:r>
      <w:r>
        <w:rPr>
          <w:sz w:val="22"/>
          <w:szCs w:val="22"/>
          <w:highlight w:val="yellow"/>
        </w:rPr>
        <w:t xml:space="preserve"> </w:t>
      </w:r>
      <w:r>
        <w:rPr>
          <w:b/>
          <w:sz w:val="22"/>
          <w:szCs w:val="22"/>
          <w:highlight w:val="yellow"/>
        </w:rPr>
        <w:t>Questions</w:t>
      </w:r>
    </w:p>
    <w:p w14:paraId="4AE9A11C" w14:textId="77777777" w:rsidR="006A6350" w:rsidRDefault="006A6350">
      <w:pPr>
        <w:spacing w:before="1" w:line="140" w:lineRule="exact"/>
        <w:rPr>
          <w:sz w:val="14"/>
          <w:szCs w:val="14"/>
        </w:rPr>
      </w:pPr>
    </w:p>
    <w:p w14:paraId="7FD697B1" w14:textId="77777777" w:rsidR="006A6350" w:rsidRDefault="00784A95">
      <w:pPr>
        <w:spacing w:line="391" w:lineRule="auto"/>
        <w:ind w:left="118" w:right="820"/>
        <w:rPr>
          <w:sz w:val="22"/>
          <w:szCs w:val="22"/>
        </w:rPr>
      </w:pPr>
      <w:r>
        <w:rPr>
          <w:b/>
          <w:sz w:val="22"/>
          <w:szCs w:val="22"/>
        </w:rPr>
        <w:t xml:space="preserve">Please submit a </w:t>
      </w:r>
      <w:proofErr w:type="spellStart"/>
      <w:r>
        <w:rPr>
          <w:b/>
          <w:sz w:val="22"/>
          <w:szCs w:val="22"/>
        </w:rPr>
        <w:t>twb</w:t>
      </w:r>
      <w:r>
        <w:rPr>
          <w:w w:val="105"/>
          <w:sz w:val="22"/>
          <w:szCs w:val="22"/>
        </w:rPr>
        <w:t>x</w:t>
      </w:r>
      <w:proofErr w:type="spellEnd"/>
      <w:r>
        <w:rPr>
          <w:sz w:val="22"/>
          <w:szCs w:val="22"/>
        </w:rPr>
        <w:t xml:space="preserve"> </w:t>
      </w:r>
      <w:r>
        <w:rPr>
          <w:b/>
          <w:sz w:val="22"/>
          <w:szCs w:val="22"/>
        </w:rPr>
        <w:t xml:space="preserve">file as the deliverables. Remember that </w:t>
      </w:r>
      <w:proofErr w:type="spellStart"/>
      <w:r>
        <w:rPr>
          <w:b/>
          <w:sz w:val="22"/>
          <w:szCs w:val="22"/>
        </w:rPr>
        <w:t>twbx</w:t>
      </w:r>
      <w:proofErr w:type="spellEnd"/>
      <w:r>
        <w:rPr>
          <w:b/>
          <w:sz w:val="22"/>
          <w:szCs w:val="22"/>
        </w:rPr>
        <w:t xml:space="preserve"> file packages the Tableau visualizations with data.</w:t>
      </w:r>
    </w:p>
    <w:p w14:paraId="66867069" w14:textId="77777777" w:rsidR="006A6350" w:rsidRDefault="00784A95">
      <w:pPr>
        <w:spacing w:line="260" w:lineRule="exact"/>
        <w:ind w:left="118"/>
        <w:rPr>
          <w:sz w:val="22"/>
          <w:szCs w:val="22"/>
        </w:rPr>
      </w:pPr>
      <w:r>
        <w:rPr>
          <w:rFonts w:ascii="Calibri" w:eastAsia="Calibri" w:hAnsi="Calibri" w:cs="Calibri"/>
          <w:position w:val="1"/>
          <w:sz w:val="24"/>
          <w:szCs w:val="24"/>
        </w:rPr>
        <w:t xml:space="preserve">1)   </w:t>
      </w:r>
      <w:r>
        <w:rPr>
          <w:position w:val="1"/>
          <w:sz w:val="22"/>
          <w:szCs w:val="22"/>
        </w:rPr>
        <w:t>Please follow the instructions from Part 1 to 6 and create the worksheets and dashboard described</w:t>
      </w:r>
    </w:p>
    <w:p w14:paraId="4E9369F3" w14:textId="77777777" w:rsidR="006A6350" w:rsidRDefault="006A6350">
      <w:pPr>
        <w:spacing w:before="4" w:line="100" w:lineRule="exact"/>
        <w:rPr>
          <w:sz w:val="11"/>
          <w:szCs w:val="11"/>
        </w:rPr>
      </w:pPr>
    </w:p>
    <w:p w14:paraId="08546825" w14:textId="77777777" w:rsidR="006A6350" w:rsidRDefault="00784A95">
      <w:pPr>
        <w:ind w:left="478"/>
        <w:rPr>
          <w:sz w:val="22"/>
          <w:szCs w:val="22"/>
        </w:rPr>
      </w:pPr>
      <w:r>
        <w:rPr>
          <w:sz w:val="22"/>
          <w:szCs w:val="22"/>
        </w:rPr>
        <w:t>before.</w:t>
      </w:r>
    </w:p>
    <w:p w14:paraId="292C1741" w14:textId="77777777" w:rsidR="006A6350" w:rsidRDefault="006A6350">
      <w:pPr>
        <w:spacing w:before="3" w:line="120" w:lineRule="exact"/>
        <w:rPr>
          <w:sz w:val="12"/>
          <w:szCs w:val="12"/>
        </w:rPr>
      </w:pPr>
    </w:p>
    <w:p w14:paraId="1B84DADA" w14:textId="77777777" w:rsidR="006A6350" w:rsidRDefault="00784A95">
      <w:pPr>
        <w:spacing w:line="333" w:lineRule="auto"/>
        <w:ind w:left="478" w:right="416" w:hanging="360"/>
        <w:rPr>
          <w:sz w:val="22"/>
          <w:szCs w:val="22"/>
        </w:rPr>
      </w:pPr>
      <w:r>
        <w:rPr>
          <w:rFonts w:ascii="Calibri" w:eastAsia="Calibri" w:hAnsi="Calibri" w:cs="Calibri"/>
          <w:sz w:val="24"/>
          <w:szCs w:val="24"/>
        </w:rPr>
        <w:t xml:space="preserve">2)   </w:t>
      </w:r>
      <w:r>
        <w:rPr>
          <w:sz w:val="22"/>
          <w:szCs w:val="22"/>
        </w:rPr>
        <w:t>In addition, create a new Tableau worksheet. Create a filled map showing 2010 adult obesity rates by county. Exclude Alaska (AK), Hawaii (HI), and Puerto Rico (PR).</w:t>
      </w:r>
    </w:p>
    <w:p w14:paraId="52CCA68D" w14:textId="0FAF6694" w:rsidR="006A6350" w:rsidRDefault="00784A95">
      <w:pPr>
        <w:spacing w:before="31"/>
        <w:ind w:left="478"/>
        <w:rPr>
          <w:b/>
          <w:sz w:val="22"/>
          <w:szCs w:val="22"/>
        </w:rPr>
      </w:pPr>
      <w:r>
        <w:rPr>
          <w:b/>
          <w:sz w:val="22"/>
          <w:szCs w:val="22"/>
        </w:rPr>
        <w:t>HINT: Remember to average percentages, not sum them.</w:t>
      </w:r>
      <w:bookmarkStart w:id="0" w:name="_GoBack"/>
      <w:bookmarkEnd w:id="0"/>
    </w:p>
    <w:p w14:paraId="56FF044C" w14:textId="36504C45" w:rsidR="00004232" w:rsidRDefault="007967BC">
      <w:pPr>
        <w:spacing w:before="31"/>
        <w:ind w:left="478"/>
        <w:rPr>
          <w:b/>
          <w:sz w:val="22"/>
          <w:szCs w:val="22"/>
        </w:rPr>
      </w:pPr>
      <w:r>
        <w:rPr>
          <w:noProof/>
        </w:rPr>
        <w:lastRenderedPageBreak/>
        <w:drawing>
          <wp:inline distT="0" distB="0" distL="0" distR="0" wp14:anchorId="418ACF74" wp14:editId="06BB128A">
            <wp:extent cx="6045200" cy="3576320"/>
            <wp:effectExtent l="76200" t="76200" r="127000" b="138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45200" cy="3576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B65D5" w14:textId="77777777" w:rsidR="00004232" w:rsidRDefault="00004232">
      <w:pPr>
        <w:spacing w:before="31"/>
        <w:ind w:left="478"/>
        <w:rPr>
          <w:sz w:val="22"/>
          <w:szCs w:val="22"/>
        </w:rPr>
      </w:pPr>
    </w:p>
    <w:p w14:paraId="101E4265" w14:textId="77777777" w:rsidR="006A6350" w:rsidRDefault="006A6350">
      <w:pPr>
        <w:spacing w:before="3" w:line="120" w:lineRule="exact"/>
        <w:rPr>
          <w:sz w:val="12"/>
          <w:szCs w:val="12"/>
        </w:rPr>
      </w:pPr>
    </w:p>
    <w:p w14:paraId="5437E775" w14:textId="77777777" w:rsidR="006A6350" w:rsidRDefault="00784A95">
      <w:pPr>
        <w:spacing w:line="346" w:lineRule="auto"/>
        <w:ind w:left="478" w:right="82" w:hanging="360"/>
        <w:rPr>
          <w:sz w:val="22"/>
          <w:szCs w:val="22"/>
        </w:rPr>
      </w:pPr>
      <w:r>
        <w:rPr>
          <w:rFonts w:ascii="Calibri" w:eastAsia="Calibri" w:hAnsi="Calibri" w:cs="Calibri"/>
          <w:sz w:val="24"/>
          <w:szCs w:val="24"/>
        </w:rPr>
        <w:t xml:space="preserve">3)   </w:t>
      </w:r>
      <w:r>
        <w:rPr>
          <w:sz w:val="22"/>
          <w:szCs w:val="22"/>
        </w:rPr>
        <w:t xml:space="preserve">Create a new Tableau worksheet. Create a text table that compares the percentage of fast food restaurants per 1000 people (Ffrpth11) with the percentage of full-service restaurants per 1000 people (Fsrpth11). Limit your results to counties in </w:t>
      </w:r>
      <w:r>
        <w:rPr>
          <w:b/>
          <w:sz w:val="22"/>
          <w:szCs w:val="22"/>
        </w:rPr>
        <w:t>New Jersey</w:t>
      </w:r>
      <w:r>
        <w:rPr>
          <w:sz w:val="22"/>
          <w:szCs w:val="22"/>
        </w:rPr>
        <w:t>. The table should look something like this:</w:t>
      </w:r>
    </w:p>
    <w:p w14:paraId="74BBA664" w14:textId="77777777" w:rsidR="007967BC" w:rsidRDefault="007967BC">
      <w:pPr>
        <w:spacing w:line="346" w:lineRule="auto"/>
        <w:ind w:left="478" w:right="82" w:hanging="360"/>
        <w:rPr>
          <w:sz w:val="22"/>
          <w:szCs w:val="22"/>
        </w:rPr>
      </w:pPr>
    </w:p>
    <w:p w14:paraId="5601EA2B" w14:textId="77777777" w:rsidR="006A6350" w:rsidRDefault="00D3668A">
      <w:pPr>
        <w:spacing w:before="100"/>
        <w:ind w:left="480"/>
      </w:pPr>
      <w:r>
        <w:pict w14:anchorId="5920EEF3">
          <v:shape id="_x0000_i1060" type="#_x0000_t75" style="width:222.6pt;height:150.6pt">
            <v:imagedata r:id="rId47" o:title=""/>
          </v:shape>
        </w:pict>
      </w:r>
    </w:p>
    <w:p w14:paraId="228146DE" w14:textId="77777777" w:rsidR="006A6350" w:rsidRDefault="006A6350">
      <w:pPr>
        <w:spacing w:before="8" w:line="120" w:lineRule="exact"/>
        <w:rPr>
          <w:sz w:val="12"/>
          <w:szCs w:val="12"/>
        </w:rPr>
      </w:pPr>
    </w:p>
    <w:p w14:paraId="548884EB" w14:textId="77777777" w:rsidR="006A6350" w:rsidRDefault="00784A95">
      <w:pPr>
        <w:ind w:left="478"/>
        <w:rPr>
          <w:sz w:val="22"/>
          <w:szCs w:val="22"/>
        </w:rPr>
      </w:pPr>
      <w:r>
        <w:rPr>
          <w:b/>
          <w:sz w:val="22"/>
          <w:szCs w:val="22"/>
        </w:rPr>
        <w:t>HINT: Drag your dimensions into Rows and both variables to columns. Then (in the “Show</w:t>
      </w:r>
    </w:p>
    <w:p w14:paraId="14601626" w14:textId="77777777" w:rsidR="006A6350" w:rsidRDefault="006A6350">
      <w:pPr>
        <w:spacing w:before="6" w:line="120" w:lineRule="exact"/>
        <w:rPr>
          <w:sz w:val="12"/>
          <w:szCs w:val="12"/>
        </w:rPr>
      </w:pPr>
    </w:p>
    <w:p w14:paraId="453E5D10" w14:textId="77777777" w:rsidR="006A6350" w:rsidRDefault="00784A95">
      <w:pPr>
        <w:ind w:left="478"/>
        <w:rPr>
          <w:sz w:val="22"/>
          <w:szCs w:val="22"/>
        </w:rPr>
      </w:pPr>
      <w:r>
        <w:rPr>
          <w:b/>
          <w:sz w:val="22"/>
          <w:szCs w:val="22"/>
        </w:rPr>
        <w:t>Me” area) change the chart type to “text tables.”</w:t>
      </w:r>
    </w:p>
    <w:p w14:paraId="0484FD91" w14:textId="77777777" w:rsidR="006A6350" w:rsidRDefault="006A6350">
      <w:pPr>
        <w:spacing w:before="3" w:line="120" w:lineRule="exact"/>
        <w:rPr>
          <w:sz w:val="12"/>
          <w:szCs w:val="12"/>
        </w:rPr>
      </w:pPr>
    </w:p>
    <w:p w14:paraId="7D00537A" w14:textId="77777777" w:rsidR="006A6350" w:rsidRDefault="00784A95">
      <w:pPr>
        <w:spacing w:line="346" w:lineRule="auto"/>
        <w:ind w:left="478" w:right="67" w:hanging="360"/>
        <w:rPr>
          <w:sz w:val="22"/>
          <w:szCs w:val="22"/>
        </w:rPr>
      </w:pPr>
      <w:r>
        <w:rPr>
          <w:rFonts w:ascii="Calibri" w:eastAsia="Calibri" w:hAnsi="Calibri" w:cs="Calibri"/>
          <w:sz w:val="24"/>
          <w:szCs w:val="24"/>
        </w:rPr>
        <w:t xml:space="preserve">4)   </w:t>
      </w:r>
      <w:r>
        <w:rPr>
          <w:sz w:val="22"/>
          <w:szCs w:val="22"/>
        </w:rPr>
        <w:t xml:space="preserve">Modify the table you created in </w:t>
      </w:r>
      <w:r>
        <w:rPr>
          <w:sz w:val="22"/>
          <w:szCs w:val="22"/>
          <w:highlight w:val="yellow"/>
        </w:rPr>
        <w:t>Question (3)</w:t>
      </w:r>
      <w:r>
        <w:rPr>
          <w:sz w:val="22"/>
          <w:szCs w:val="22"/>
        </w:rPr>
        <w:t xml:space="preserve"> to color code the text in the table. Counties where there are more fast food restaurants than full-service restaurants, should be one color, and counties where there are more full-service restaurants than fast food restaurants should be another color.</w:t>
      </w:r>
    </w:p>
    <w:p w14:paraId="108F6B2E" w14:textId="77777777" w:rsidR="006A6350" w:rsidRDefault="00784A95">
      <w:pPr>
        <w:spacing w:before="18"/>
        <w:ind w:left="478"/>
        <w:rPr>
          <w:sz w:val="22"/>
          <w:szCs w:val="22"/>
        </w:rPr>
      </w:pPr>
      <w:r>
        <w:rPr>
          <w:b/>
          <w:sz w:val="22"/>
          <w:szCs w:val="22"/>
        </w:rPr>
        <w:t>HINT: You’ll need to create a calculated field to compare AVG(Ffrpth11) to AVG(Fsrpth11).</w:t>
      </w:r>
    </w:p>
    <w:p w14:paraId="690F80ED" w14:textId="77777777" w:rsidR="006A6350" w:rsidRDefault="006A6350">
      <w:pPr>
        <w:spacing w:before="3" w:line="120" w:lineRule="exact"/>
        <w:rPr>
          <w:sz w:val="12"/>
          <w:szCs w:val="12"/>
        </w:rPr>
      </w:pPr>
    </w:p>
    <w:p w14:paraId="12D1ED4D" w14:textId="40C2135B" w:rsidR="006A6350" w:rsidRDefault="00784A95">
      <w:pPr>
        <w:ind w:left="118"/>
        <w:rPr>
          <w:sz w:val="22"/>
          <w:szCs w:val="22"/>
        </w:rPr>
      </w:pPr>
      <w:r>
        <w:rPr>
          <w:rFonts w:ascii="Calibri" w:eastAsia="Calibri" w:hAnsi="Calibri" w:cs="Calibri"/>
          <w:sz w:val="24"/>
          <w:szCs w:val="24"/>
        </w:rPr>
        <w:lastRenderedPageBreak/>
        <w:t xml:space="preserve">5)   </w:t>
      </w:r>
      <w:r>
        <w:rPr>
          <w:sz w:val="22"/>
          <w:szCs w:val="22"/>
        </w:rPr>
        <w:t xml:space="preserve">Save the Tableau project as </w:t>
      </w:r>
      <w:proofErr w:type="spellStart"/>
      <w:r>
        <w:rPr>
          <w:sz w:val="22"/>
          <w:szCs w:val="22"/>
        </w:rPr>
        <w:t>twbx</w:t>
      </w:r>
      <w:proofErr w:type="spellEnd"/>
      <w:r>
        <w:rPr>
          <w:sz w:val="22"/>
          <w:szCs w:val="22"/>
        </w:rPr>
        <w:t xml:space="preserve"> file and submit it to D2L.</w:t>
      </w:r>
    </w:p>
    <w:p w14:paraId="706D5AFB" w14:textId="2E48469F" w:rsidR="00F50152" w:rsidRDefault="00F50152">
      <w:pPr>
        <w:ind w:left="118"/>
        <w:rPr>
          <w:sz w:val="22"/>
          <w:szCs w:val="22"/>
        </w:rPr>
      </w:pPr>
    </w:p>
    <w:p w14:paraId="25CA09EB" w14:textId="42474E00" w:rsidR="00F50152" w:rsidRDefault="00F50152">
      <w:pPr>
        <w:ind w:left="118"/>
        <w:rPr>
          <w:b/>
          <w:bCs/>
          <w:color w:val="FF0000"/>
          <w:sz w:val="22"/>
          <w:szCs w:val="22"/>
          <w:u w:val="single"/>
        </w:rPr>
      </w:pPr>
      <w:r w:rsidRPr="007A788C">
        <w:rPr>
          <w:b/>
          <w:bCs/>
          <w:color w:val="FF0000"/>
          <w:sz w:val="22"/>
          <w:szCs w:val="22"/>
          <w:u w:val="single"/>
        </w:rPr>
        <w:t>OUTPUT Q3</w:t>
      </w:r>
      <w:r w:rsidR="007A788C" w:rsidRPr="007A788C">
        <w:rPr>
          <w:b/>
          <w:bCs/>
          <w:color w:val="FF0000"/>
          <w:sz w:val="22"/>
          <w:szCs w:val="22"/>
          <w:u w:val="single"/>
        </w:rPr>
        <w:t xml:space="preserve"> and Q4</w:t>
      </w:r>
    </w:p>
    <w:p w14:paraId="44882367" w14:textId="3F5B5B8A" w:rsidR="007A788C" w:rsidRDefault="007A788C">
      <w:pPr>
        <w:ind w:left="118"/>
        <w:rPr>
          <w:b/>
          <w:bCs/>
          <w:color w:val="FF0000"/>
          <w:sz w:val="22"/>
          <w:szCs w:val="22"/>
          <w:u w:val="single"/>
        </w:rPr>
      </w:pPr>
    </w:p>
    <w:p w14:paraId="2ED39879" w14:textId="2952B523" w:rsidR="00C67E3A" w:rsidRPr="007A788C" w:rsidRDefault="00C67E3A">
      <w:pPr>
        <w:ind w:left="118"/>
        <w:rPr>
          <w:b/>
          <w:bCs/>
          <w:color w:val="FF0000"/>
          <w:sz w:val="22"/>
          <w:szCs w:val="22"/>
          <w:u w:val="single"/>
        </w:rPr>
      </w:pPr>
      <w:r>
        <w:rPr>
          <w:noProof/>
        </w:rPr>
        <w:drawing>
          <wp:inline distT="0" distB="0" distL="0" distR="0" wp14:anchorId="64FBC911" wp14:editId="3D37F9D3">
            <wp:extent cx="5943600" cy="3536315"/>
            <wp:effectExtent l="76200" t="76200" r="133350" b="140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36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C67E3A" w:rsidRPr="007A788C">
      <w:pgSz w:w="12240" w:h="15840"/>
      <w:pgMar w:top="1140" w:right="1540" w:bottom="280" w:left="1340" w:header="0" w:footer="6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DB4AE" w14:textId="77777777" w:rsidR="00784A95" w:rsidRDefault="00784A95">
      <w:r>
        <w:separator/>
      </w:r>
    </w:p>
  </w:endnote>
  <w:endnote w:type="continuationSeparator" w:id="0">
    <w:p w14:paraId="40F39F3C" w14:textId="77777777" w:rsidR="00784A95" w:rsidRDefault="00784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51C3D" w14:textId="77777777" w:rsidR="006A6350" w:rsidRDefault="00D3668A">
    <w:pPr>
      <w:spacing w:line="80" w:lineRule="exact"/>
      <w:rPr>
        <w:sz w:val="9"/>
        <w:szCs w:val="9"/>
      </w:rPr>
    </w:pPr>
    <w:r>
      <w:pict w14:anchorId="72D2E69B">
        <v:shapetype id="_x0000_t202" coordsize="21600,21600" o:spt="202" path="m,l,21600r21600,l21600,xe">
          <v:stroke joinstyle="miter"/>
          <v:path gradientshapeok="t" o:connecttype="rect"/>
        </v:shapetype>
        <v:shape id="_x0000_s2049" type="#_x0000_t202" style="position:absolute;margin-left:297.85pt;margin-top:742.3pt;width:15.15pt;height:13.05pt;z-index:-251658752;mso-position-horizontal-relative:page;mso-position-vertical-relative:page" filled="f" stroked="f">
          <v:textbox inset="0,0,0,0">
            <w:txbxContent>
              <w:p w14:paraId="1FE5C704" w14:textId="77777777" w:rsidR="006A6350" w:rsidRDefault="00784A95">
                <w:pPr>
                  <w:spacing w:line="240" w:lineRule="exact"/>
                  <w:ind w:left="40"/>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97168" w14:textId="77777777" w:rsidR="00784A95" w:rsidRDefault="00784A95">
      <w:r>
        <w:separator/>
      </w:r>
    </w:p>
  </w:footnote>
  <w:footnote w:type="continuationSeparator" w:id="0">
    <w:p w14:paraId="396C3E89" w14:textId="77777777" w:rsidR="00784A95" w:rsidRDefault="00784A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7E0B3F"/>
    <w:multiLevelType w:val="multilevel"/>
    <w:tmpl w:val="457866E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350"/>
    <w:rsid w:val="00004232"/>
    <w:rsid w:val="000139ED"/>
    <w:rsid w:val="006A6350"/>
    <w:rsid w:val="00784A95"/>
    <w:rsid w:val="007967BC"/>
    <w:rsid w:val="007A788C"/>
    <w:rsid w:val="00C67E3A"/>
    <w:rsid w:val="00D162D1"/>
    <w:rsid w:val="00D3668A"/>
    <w:rsid w:val="00DD6BEC"/>
    <w:rsid w:val="00F5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353379"/>
  <w15:docId w15:val="{8555A8F1-7998-47BB-A110-63D6537EB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hyperlink" Target="http://www.tutorialspoint.com/tableau/index.htm"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8" Type="http://schemas.openxmlformats.org/officeDocument/2006/relationships/hyperlink" Target="http://catalog.data.gov/dataset/food-access-research-atl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938</TotalTime>
  <Pages>17</Pages>
  <Words>1762</Words>
  <Characters>10050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neil.rajendra.joshi@gmail.com</cp:lastModifiedBy>
  <cp:revision>9</cp:revision>
  <dcterms:created xsi:type="dcterms:W3CDTF">2020-02-21T23:47:00Z</dcterms:created>
  <dcterms:modified xsi:type="dcterms:W3CDTF">2020-02-24T03:57:00Z</dcterms:modified>
</cp:coreProperties>
</file>